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66B18" w14:textId="20074F89" w:rsidR="002C6C27" w:rsidRDefault="008A1086" w:rsidP="002C6C27">
      <w:pPr>
        <w:pStyle w:val="Title"/>
        <w:jc w:val="center"/>
        <w:rPr>
          <w:sz w:val="40"/>
          <w:szCs w:val="40"/>
        </w:rPr>
      </w:pPr>
      <w:r w:rsidRPr="00B670F4">
        <w:rPr>
          <w:sz w:val="40"/>
          <w:szCs w:val="40"/>
        </w:rPr>
        <w:t>Lab 6: data Governance</w:t>
      </w:r>
    </w:p>
    <w:p w14:paraId="2F7BBEC4" w14:textId="0E8D4CC2" w:rsidR="004E1AED" w:rsidRPr="00B670F4" w:rsidRDefault="008A1086" w:rsidP="002C6C27">
      <w:pPr>
        <w:pStyle w:val="Title"/>
        <w:jc w:val="center"/>
        <w:rPr>
          <w:sz w:val="40"/>
          <w:szCs w:val="40"/>
        </w:rPr>
      </w:pPr>
      <w:r w:rsidRPr="00B670F4">
        <w:rPr>
          <w:sz w:val="40"/>
          <w:szCs w:val="40"/>
        </w:rPr>
        <w:t>in OpenMetadata</w:t>
      </w:r>
    </w:p>
    <w:p w14:paraId="39522C9C" w14:textId="31FAAE17" w:rsidR="00194DF6" w:rsidRPr="00A66ADD" w:rsidRDefault="008A1086">
      <w:pPr>
        <w:pStyle w:val="Heading1"/>
        <w:rPr>
          <w:rFonts w:ascii="Calibri" w:hAnsi="Calibri" w:cs="Calibri"/>
          <w:sz w:val="24"/>
          <w:szCs w:val="24"/>
        </w:rPr>
      </w:pPr>
      <w:r w:rsidRPr="00A66ADD">
        <w:rPr>
          <w:rFonts w:ascii="Calibri" w:hAnsi="Calibri" w:cs="Calibri"/>
          <w:sz w:val="24"/>
          <w:szCs w:val="24"/>
        </w:rPr>
        <w:t>objective</w:t>
      </w:r>
    </w:p>
    <w:p w14:paraId="5B6EF6D9" w14:textId="7EA84A35" w:rsidR="008A1086" w:rsidRPr="00A66ADD" w:rsidRDefault="008A1086" w:rsidP="008A1086">
      <w:pPr>
        <w:rPr>
          <w:rFonts w:ascii="Calibri" w:hAnsi="Calibri" w:cs="Calibri"/>
          <w:sz w:val="24"/>
          <w:szCs w:val="24"/>
        </w:rPr>
      </w:pPr>
      <w:r w:rsidRPr="00A66ADD">
        <w:rPr>
          <w:rFonts w:ascii="Calibri" w:hAnsi="Calibri" w:cs="Calibri"/>
          <w:sz w:val="24"/>
          <w:szCs w:val="24"/>
        </w:rPr>
        <w:t xml:space="preserve">Act as a Data Steward to classify, protect, and validate a high-risk dataset using the </w:t>
      </w:r>
      <w:proofErr w:type="spellStart"/>
      <w:r w:rsidRPr="00A66ADD">
        <w:rPr>
          <w:rFonts w:ascii="Calibri" w:hAnsi="Calibri" w:cs="Calibri"/>
          <w:sz w:val="24"/>
          <w:szCs w:val="24"/>
        </w:rPr>
        <w:t>OpenMetadata</w:t>
      </w:r>
      <w:proofErr w:type="spellEnd"/>
      <w:r w:rsidRPr="00A66ADD">
        <w:rPr>
          <w:rFonts w:ascii="Calibri" w:hAnsi="Calibri" w:cs="Calibri"/>
          <w:sz w:val="24"/>
          <w:szCs w:val="24"/>
        </w:rPr>
        <w:t xml:space="preserve"> Sandbox.</w:t>
      </w:r>
    </w:p>
    <w:p w14:paraId="6139E3CB" w14:textId="519F81E6" w:rsidR="008A1086" w:rsidRPr="00A66ADD" w:rsidRDefault="008A1086" w:rsidP="008A1086">
      <w:pPr>
        <w:pStyle w:val="Heading1"/>
        <w:rPr>
          <w:rFonts w:ascii="Calibri" w:hAnsi="Calibri" w:cs="Calibri"/>
          <w:sz w:val="24"/>
          <w:szCs w:val="24"/>
        </w:rPr>
      </w:pPr>
      <w:r w:rsidRPr="00A66ADD">
        <w:rPr>
          <w:rFonts w:ascii="Calibri" w:hAnsi="Calibri" w:cs="Calibri"/>
          <w:sz w:val="24"/>
          <w:szCs w:val="24"/>
        </w:rPr>
        <w:t xml:space="preserve">the dataset </w:t>
      </w:r>
    </w:p>
    <w:p w14:paraId="7583ED77" w14:textId="4AACAE2D" w:rsidR="008A1086" w:rsidRPr="00A66ADD" w:rsidRDefault="008A1086" w:rsidP="008A1086">
      <w:pPr>
        <w:rPr>
          <w:rFonts w:ascii="Calibri" w:hAnsi="Calibri" w:cs="Calibri"/>
          <w:sz w:val="24"/>
          <w:szCs w:val="24"/>
        </w:rPr>
      </w:pPr>
      <w:proofErr w:type="spellStart"/>
      <w:r w:rsidRPr="00A66ADD">
        <w:rPr>
          <w:rFonts w:ascii="Calibri" w:hAnsi="Calibri" w:cs="Calibri"/>
          <w:sz w:val="24"/>
          <w:szCs w:val="24"/>
        </w:rPr>
        <w:t>patient_billing_records</w:t>
      </w:r>
      <w:proofErr w:type="spellEnd"/>
      <w:r w:rsidRPr="00A66ADD">
        <w:rPr>
          <w:rFonts w:ascii="Calibri" w:hAnsi="Calibri" w:cs="Calibri"/>
          <w:sz w:val="24"/>
          <w:szCs w:val="24"/>
        </w:rPr>
        <w:t xml:space="preserve"> represents table representing patient visits and financial records.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919"/>
        <w:gridCol w:w="1307"/>
        <w:gridCol w:w="2040"/>
        <w:gridCol w:w="4084"/>
      </w:tblGrid>
      <w:tr w:rsidR="00B670F4" w:rsidRPr="008A1086" w14:paraId="722EB47B" w14:textId="66ADC860" w:rsidTr="00B670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D08013" w14:textId="77777777" w:rsidR="00B670F4" w:rsidRPr="008A1086" w:rsidRDefault="00B670F4" w:rsidP="00C643F0">
            <w:pPr>
              <w:spacing w:after="200" w:line="264" w:lineRule="auto"/>
              <w:rPr>
                <w:rFonts w:ascii="Calibri" w:hAnsi="Calibri" w:cs="Calibri"/>
                <w:sz w:val="24"/>
                <w:szCs w:val="24"/>
                <w:lang w:val="en-CA"/>
              </w:rPr>
            </w:pPr>
            <w:r w:rsidRPr="008A1086">
              <w:rPr>
                <w:rFonts w:ascii="Calibri" w:hAnsi="Calibri" w:cs="Calibri"/>
                <w:sz w:val="24"/>
                <w:szCs w:val="24"/>
                <w:lang w:val="en-CA"/>
              </w:rPr>
              <w:t>Column Name</w:t>
            </w:r>
          </w:p>
        </w:tc>
        <w:tc>
          <w:tcPr>
            <w:tcW w:w="0" w:type="auto"/>
            <w:hideMark/>
          </w:tcPr>
          <w:p w14:paraId="02CE4028" w14:textId="77777777" w:rsidR="00B670F4" w:rsidRPr="008A1086" w:rsidRDefault="00B670F4" w:rsidP="00C643F0">
            <w:pPr>
              <w:spacing w:after="200" w:line="264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  <w:lang w:val="en-CA"/>
              </w:rPr>
            </w:pPr>
            <w:r w:rsidRPr="008A1086">
              <w:rPr>
                <w:rFonts w:ascii="Calibri" w:hAnsi="Calibri" w:cs="Calibri"/>
                <w:sz w:val="24"/>
                <w:szCs w:val="24"/>
                <w:lang w:val="en-CA"/>
              </w:rPr>
              <w:t>Data Type</w:t>
            </w:r>
          </w:p>
        </w:tc>
        <w:tc>
          <w:tcPr>
            <w:tcW w:w="0" w:type="auto"/>
            <w:hideMark/>
          </w:tcPr>
          <w:p w14:paraId="3D7FFD8C" w14:textId="77777777" w:rsidR="00B670F4" w:rsidRPr="008A1086" w:rsidRDefault="00B670F4" w:rsidP="00C643F0">
            <w:pPr>
              <w:spacing w:after="200" w:line="264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  <w:lang w:val="en-CA"/>
              </w:rPr>
            </w:pPr>
            <w:r w:rsidRPr="008A1086">
              <w:rPr>
                <w:rFonts w:ascii="Calibri" w:hAnsi="Calibri" w:cs="Calibri"/>
                <w:sz w:val="24"/>
                <w:szCs w:val="24"/>
                <w:lang w:val="en-CA"/>
              </w:rPr>
              <w:t>Description</w:t>
            </w:r>
          </w:p>
        </w:tc>
        <w:tc>
          <w:tcPr>
            <w:tcW w:w="0" w:type="auto"/>
          </w:tcPr>
          <w:p w14:paraId="33ED07DB" w14:textId="51C75C37" w:rsidR="00B670F4" w:rsidRPr="00DA34BE" w:rsidRDefault="00B670F4" w:rsidP="00C643F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  <w:lang w:val="en-CA"/>
              </w:rPr>
            </w:pPr>
            <w:r w:rsidRPr="00DA34BE">
              <w:rPr>
                <w:rFonts w:ascii="Calibri" w:hAnsi="Calibri" w:cs="Calibri"/>
                <w:sz w:val="24"/>
                <w:szCs w:val="24"/>
                <w:lang w:val="en-CA"/>
              </w:rPr>
              <w:t xml:space="preserve">Governance </w:t>
            </w:r>
            <w:r w:rsidR="00DA34BE">
              <w:rPr>
                <w:rFonts w:ascii="Calibri" w:hAnsi="Calibri" w:cs="Calibri"/>
                <w:sz w:val="24"/>
                <w:szCs w:val="24"/>
                <w:lang w:val="en-CA"/>
              </w:rPr>
              <w:t>-related aspect</w:t>
            </w:r>
          </w:p>
        </w:tc>
      </w:tr>
      <w:tr w:rsidR="00B670F4" w:rsidRPr="008A1086" w14:paraId="2079BA7B" w14:textId="27533580" w:rsidTr="00B670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CED49D" w14:textId="77777777" w:rsidR="00B670F4" w:rsidRPr="008A1086" w:rsidRDefault="00B670F4" w:rsidP="00C643F0">
            <w:pPr>
              <w:spacing w:after="200" w:line="264" w:lineRule="auto"/>
              <w:rPr>
                <w:rFonts w:ascii="Calibri" w:hAnsi="Calibri" w:cs="Calibri"/>
                <w:sz w:val="24"/>
                <w:szCs w:val="24"/>
                <w:lang w:val="en-CA"/>
              </w:rPr>
            </w:pPr>
            <w:proofErr w:type="spellStart"/>
            <w:r w:rsidRPr="008A1086">
              <w:rPr>
                <w:rFonts w:ascii="Calibri" w:hAnsi="Calibri" w:cs="Calibri"/>
                <w:sz w:val="24"/>
                <w:szCs w:val="24"/>
                <w:lang w:val="en-CA"/>
              </w:rPr>
              <w:t>record_id</w:t>
            </w:r>
            <w:proofErr w:type="spellEnd"/>
          </w:p>
        </w:tc>
        <w:tc>
          <w:tcPr>
            <w:tcW w:w="0" w:type="auto"/>
            <w:hideMark/>
          </w:tcPr>
          <w:p w14:paraId="0DBF3D51" w14:textId="77777777" w:rsidR="00B670F4" w:rsidRPr="008A1086" w:rsidRDefault="00B670F4" w:rsidP="00C643F0">
            <w:pPr>
              <w:spacing w:after="20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  <w:lang w:val="en-CA"/>
              </w:rPr>
            </w:pPr>
            <w:r w:rsidRPr="008A1086">
              <w:rPr>
                <w:rFonts w:ascii="Calibri" w:hAnsi="Calibri" w:cs="Calibri"/>
                <w:sz w:val="24"/>
                <w:szCs w:val="24"/>
                <w:lang w:val="en-CA"/>
              </w:rPr>
              <w:t>UUID</w:t>
            </w:r>
          </w:p>
        </w:tc>
        <w:tc>
          <w:tcPr>
            <w:tcW w:w="0" w:type="auto"/>
            <w:hideMark/>
          </w:tcPr>
          <w:p w14:paraId="7C9FFB54" w14:textId="77777777" w:rsidR="00B670F4" w:rsidRPr="008A1086" w:rsidRDefault="00B670F4" w:rsidP="00C643F0">
            <w:pPr>
              <w:spacing w:after="20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  <w:lang w:val="en-CA"/>
              </w:rPr>
            </w:pPr>
            <w:r w:rsidRPr="008A1086">
              <w:rPr>
                <w:rFonts w:ascii="Calibri" w:hAnsi="Calibri" w:cs="Calibri"/>
                <w:sz w:val="24"/>
                <w:szCs w:val="24"/>
                <w:lang w:val="en-CA"/>
              </w:rPr>
              <w:t>Unique identifier for the transaction.</w:t>
            </w:r>
          </w:p>
        </w:tc>
        <w:tc>
          <w:tcPr>
            <w:tcW w:w="0" w:type="auto"/>
          </w:tcPr>
          <w:p w14:paraId="3E383A47" w14:textId="1C4F267F" w:rsidR="00B670F4" w:rsidRPr="008A1086" w:rsidRDefault="00B670F4" w:rsidP="00C643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  <w:lang w:val="en-CA"/>
              </w:rPr>
            </w:pPr>
            <w:proofErr w:type="gramStart"/>
            <w:r w:rsidRPr="00B670F4">
              <w:rPr>
                <w:rFonts w:ascii="Calibri" w:hAnsi="Calibri" w:cs="Calibri"/>
                <w:sz w:val="24"/>
                <w:szCs w:val="24"/>
              </w:rPr>
              <w:t>Usually</w:t>
            </w:r>
            <w:proofErr w:type="gramEnd"/>
            <w:r w:rsidRPr="00B670F4">
              <w:rPr>
                <w:rFonts w:ascii="Calibri" w:hAnsi="Calibri" w:cs="Calibri"/>
                <w:sz w:val="24"/>
                <w:szCs w:val="24"/>
              </w:rPr>
              <w:t xml:space="preserve"> a UUID or GUID to prevent "ID guessing" attacks.</w:t>
            </w:r>
          </w:p>
        </w:tc>
      </w:tr>
      <w:tr w:rsidR="00B670F4" w:rsidRPr="008A1086" w14:paraId="1659E0C6" w14:textId="0E209A46" w:rsidTr="00B670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F3C8FC" w14:textId="77777777" w:rsidR="00B670F4" w:rsidRPr="008A1086" w:rsidRDefault="00B670F4" w:rsidP="00C643F0">
            <w:pPr>
              <w:spacing w:after="200" w:line="264" w:lineRule="auto"/>
              <w:rPr>
                <w:rFonts w:ascii="Calibri" w:hAnsi="Calibri" w:cs="Calibri"/>
                <w:sz w:val="24"/>
                <w:szCs w:val="24"/>
                <w:lang w:val="en-CA"/>
              </w:rPr>
            </w:pPr>
            <w:proofErr w:type="spellStart"/>
            <w:r w:rsidRPr="008A1086">
              <w:rPr>
                <w:rFonts w:ascii="Calibri" w:hAnsi="Calibri" w:cs="Calibri"/>
                <w:sz w:val="24"/>
                <w:szCs w:val="24"/>
                <w:lang w:val="en-CA"/>
              </w:rPr>
              <w:t>patient_name</w:t>
            </w:r>
            <w:proofErr w:type="spellEnd"/>
          </w:p>
        </w:tc>
        <w:tc>
          <w:tcPr>
            <w:tcW w:w="0" w:type="auto"/>
            <w:hideMark/>
          </w:tcPr>
          <w:p w14:paraId="3B72769D" w14:textId="77777777" w:rsidR="00B670F4" w:rsidRPr="008A1086" w:rsidRDefault="00B670F4" w:rsidP="00C643F0">
            <w:pPr>
              <w:spacing w:after="20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  <w:lang w:val="en-CA"/>
              </w:rPr>
            </w:pPr>
            <w:r w:rsidRPr="008A1086">
              <w:rPr>
                <w:rFonts w:ascii="Calibri" w:hAnsi="Calibri" w:cs="Calibri"/>
                <w:sz w:val="24"/>
                <w:szCs w:val="24"/>
                <w:lang w:val="en-CA"/>
              </w:rPr>
              <w:t>String</w:t>
            </w:r>
          </w:p>
        </w:tc>
        <w:tc>
          <w:tcPr>
            <w:tcW w:w="0" w:type="auto"/>
            <w:hideMark/>
          </w:tcPr>
          <w:p w14:paraId="313D43AC" w14:textId="77777777" w:rsidR="00B670F4" w:rsidRPr="008A1086" w:rsidRDefault="00B670F4" w:rsidP="00C643F0">
            <w:pPr>
              <w:spacing w:after="20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  <w:lang w:val="en-CA"/>
              </w:rPr>
            </w:pPr>
            <w:r w:rsidRPr="008A1086">
              <w:rPr>
                <w:rFonts w:ascii="Calibri" w:hAnsi="Calibri" w:cs="Calibri"/>
                <w:sz w:val="24"/>
                <w:szCs w:val="24"/>
                <w:lang w:val="en-CA"/>
              </w:rPr>
              <w:t>Full name of the patient.</w:t>
            </w:r>
          </w:p>
        </w:tc>
        <w:tc>
          <w:tcPr>
            <w:tcW w:w="0" w:type="auto"/>
          </w:tcPr>
          <w:p w14:paraId="13CB392A" w14:textId="706F0A5F" w:rsidR="00B670F4" w:rsidRPr="00B670F4" w:rsidRDefault="00B670F4" w:rsidP="00C643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  <w:lang w:val="en-CA"/>
              </w:rPr>
            </w:pPr>
            <w:r w:rsidRPr="00B670F4">
              <w:rPr>
                <w:rFonts w:ascii="Calibri" w:hAnsi="Calibri" w:cs="Calibri"/>
                <w:sz w:val="24"/>
                <w:szCs w:val="24"/>
              </w:rPr>
              <w:t>Fundamental PII, High risk. Requires masking for non-clinical users.</w:t>
            </w:r>
          </w:p>
        </w:tc>
      </w:tr>
      <w:tr w:rsidR="00B670F4" w:rsidRPr="008A1086" w14:paraId="230C6465" w14:textId="765CA98A" w:rsidTr="00B670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10C3C1" w14:textId="77777777" w:rsidR="00B670F4" w:rsidRPr="008A1086" w:rsidRDefault="00B670F4" w:rsidP="00C643F0">
            <w:pPr>
              <w:spacing w:after="200" w:line="264" w:lineRule="auto"/>
              <w:rPr>
                <w:rFonts w:ascii="Calibri" w:hAnsi="Calibri" w:cs="Calibri"/>
                <w:sz w:val="24"/>
                <w:szCs w:val="24"/>
                <w:lang w:val="en-CA"/>
              </w:rPr>
            </w:pPr>
            <w:proofErr w:type="spellStart"/>
            <w:r w:rsidRPr="008A1086">
              <w:rPr>
                <w:rFonts w:ascii="Calibri" w:hAnsi="Calibri" w:cs="Calibri"/>
                <w:sz w:val="24"/>
                <w:szCs w:val="24"/>
                <w:lang w:val="en-CA"/>
              </w:rPr>
              <w:t>patient_dob</w:t>
            </w:r>
            <w:proofErr w:type="spellEnd"/>
          </w:p>
        </w:tc>
        <w:tc>
          <w:tcPr>
            <w:tcW w:w="0" w:type="auto"/>
            <w:hideMark/>
          </w:tcPr>
          <w:p w14:paraId="4B3282F4" w14:textId="77777777" w:rsidR="00B670F4" w:rsidRPr="008A1086" w:rsidRDefault="00B670F4" w:rsidP="00C643F0">
            <w:pPr>
              <w:spacing w:after="20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  <w:lang w:val="en-CA"/>
              </w:rPr>
            </w:pPr>
            <w:r w:rsidRPr="008A1086">
              <w:rPr>
                <w:rFonts w:ascii="Calibri" w:hAnsi="Calibri" w:cs="Calibri"/>
                <w:sz w:val="24"/>
                <w:szCs w:val="24"/>
                <w:lang w:val="en-CA"/>
              </w:rPr>
              <w:t>Date</w:t>
            </w:r>
          </w:p>
        </w:tc>
        <w:tc>
          <w:tcPr>
            <w:tcW w:w="0" w:type="auto"/>
            <w:hideMark/>
          </w:tcPr>
          <w:p w14:paraId="6BD69B30" w14:textId="77777777" w:rsidR="00B670F4" w:rsidRPr="008A1086" w:rsidRDefault="00B670F4" w:rsidP="00C643F0">
            <w:pPr>
              <w:spacing w:after="20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  <w:lang w:val="en-CA"/>
              </w:rPr>
            </w:pPr>
            <w:r w:rsidRPr="008A1086">
              <w:rPr>
                <w:rFonts w:ascii="Calibri" w:hAnsi="Calibri" w:cs="Calibri"/>
                <w:sz w:val="24"/>
                <w:szCs w:val="24"/>
                <w:lang w:val="en-CA"/>
              </w:rPr>
              <w:t>Date of birth.</w:t>
            </w:r>
          </w:p>
        </w:tc>
        <w:tc>
          <w:tcPr>
            <w:tcW w:w="0" w:type="auto"/>
          </w:tcPr>
          <w:p w14:paraId="5BE1168E" w14:textId="34DF43A3" w:rsidR="00B670F4" w:rsidRPr="00B670F4" w:rsidRDefault="00B670F4" w:rsidP="00C643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  <w:lang w:val="en-CA"/>
              </w:rPr>
            </w:pPr>
            <w:r w:rsidRPr="00B670F4">
              <w:rPr>
                <w:rFonts w:ascii="Calibri" w:hAnsi="Calibri" w:cs="Calibri"/>
                <w:sz w:val="24"/>
                <w:szCs w:val="24"/>
              </w:rPr>
              <w:t>Crucial. Under HIPAA, a DOB is considered a direct identifier.</w:t>
            </w:r>
          </w:p>
        </w:tc>
      </w:tr>
      <w:tr w:rsidR="00B670F4" w:rsidRPr="008A1086" w14:paraId="4F86C6E2" w14:textId="652B3680" w:rsidTr="00B670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743628" w14:textId="77777777" w:rsidR="00B670F4" w:rsidRPr="008A1086" w:rsidRDefault="00B670F4" w:rsidP="00C643F0">
            <w:pPr>
              <w:spacing w:after="200" w:line="264" w:lineRule="auto"/>
              <w:rPr>
                <w:rFonts w:ascii="Calibri" w:hAnsi="Calibri" w:cs="Calibri"/>
                <w:sz w:val="24"/>
                <w:szCs w:val="24"/>
                <w:lang w:val="en-CA"/>
              </w:rPr>
            </w:pPr>
            <w:proofErr w:type="spellStart"/>
            <w:r w:rsidRPr="008A1086">
              <w:rPr>
                <w:rFonts w:ascii="Calibri" w:hAnsi="Calibri" w:cs="Calibri"/>
                <w:sz w:val="24"/>
                <w:szCs w:val="24"/>
                <w:lang w:val="en-CA"/>
              </w:rPr>
              <w:t>diagnosis_code</w:t>
            </w:r>
            <w:proofErr w:type="spellEnd"/>
          </w:p>
        </w:tc>
        <w:tc>
          <w:tcPr>
            <w:tcW w:w="0" w:type="auto"/>
            <w:hideMark/>
          </w:tcPr>
          <w:p w14:paraId="5E4E7099" w14:textId="77777777" w:rsidR="00B670F4" w:rsidRPr="008A1086" w:rsidRDefault="00B670F4" w:rsidP="00C643F0">
            <w:pPr>
              <w:spacing w:after="20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  <w:lang w:val="en-CA"/>
              </w:rPr>
            </w:pPr>
            <w:r w:rsidRPr="008A1086">
              <w:rPr>
                <w:rFonts w:ascii="Calibri" w:hAnsi="Calibri" w:cs="Calibri"/>
                <w:sz w:val="24"/>
                <w:szCs w:val="24"/>
                <w:lang w:val="en-CA"/>
              </w:rPr>
              <w:t>String</w:t>
            </w:r>
          </w:p>
        </w:tc>
        <w:tc>
          <w:tcPr>
            <w:tcW w:w="0" w:type="auto"/>
            <w:hideMark/>
          </w:tcPr>
          <w:p w14:paraId="02429625" w14:textId="77777777" w:rsidR="00B670F4" w:rsidRPr="008A1086" w:rsidRDefault="00B670F4" w:rsidP="00C643F0">
            <w:pPr>
              <w:spacing w:after="20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  <w:lang w:val="en-CA"/>
              </w:rPr>
            </w:pPr>
            <w:r w:rsidRPr="008A1086">
              <w:rPr>
                <w:rFonts w:ascii="Calibri" w:hAnsi="Calibri" w:cs="Calibri"/>
                <w:sz w:val="24"/>
                <w:szCs w:val="24"/>
                <w:lang w:val="en-CA"/>
              </w:rPr>
              <w:t>ICD-10 medical code for the visit.</w:t>
            </w:r>
          </w:p>
        </w:tc>
        <w:tc>
          <w:tcPr>
            <w:tcW w:w="0" w:type="auto"/>
          </w:tcPr>
          <w:p w14:paraId="45D6C270" w14:textId="2A5A7C4A" w:rsidR="00B670F4" w:rsidRPr="00B670F4" w:rsidRDefault="00B670F4" w:rsidP="00C643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  <w:lang w:val="en-CA"/>
              </w:rPr>
            </w:pPr>
            <w:r w:rsidRPr="00B670F4">
              <w:rPr>
                <w:rFonts w:ascii="Calibri" w:hAnsi="Calibri" w:cs="Calibri"/>
                <w:sz w:val="24"/>
                <w:szCs w:val="24"/>
              </w:rPr>
              <w:t>Industry Standard. This represents ICD-10 codes.</w:t>
            </w:r>
            <w:r w:rsidRPr="00B670F4">
              <w:t xml:space="preserve"> </w:t>
            </w:r>
            <w:r w:rsidRPr="00B670F4">
              <w:rPr>
                <w:rFonts w:ascii="Calibri" w:hAnsi="Calibri" w:cs="Calibri"/>
                <w:sz w:val="24"/>
                <w:szCs w:val="24"/>
              </w:rPr>
              <w:t>This is PHI. It is the most sensitive column and triggers strict privacy laws.</w:t>
            </w:r>
          </w:p>
        </w:tc>
      </w:tr>
      <w:tr w:rsidR="00B670F4" w:rsidRPr="008A1086" w14:paraId="0E380391" w14:textId="5AEE18C7" w:rsidTr="00B670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88A3D9" w14:textId="77777777" w:rsidR="00B670F4" w:rsidRPr="008A1086" w:rsidRDefault="00B670F4" w:rsidP="00C643F0">
            <w:pPr>
              <w:spacing w:after="200" w:line="264" w:lineRule="auto"/>
              <w:rPr>
                <w:rFonts w:ascii="Calibri" w:hAnsi="Calibri" w:cs="Calibri"/>
                <w:sz w:val="24"/>
                <w:szCs w:val="24"/>
                <w:lang w:val="en-CA"/>
              </w:rPr>
            </w:pPr>
            <w:proofErr w:type="spellStart"/>
            <w:r w:rsidRPr="008A1086">
              <w:rPr>
                <w:rFonts w:ascii="Calibri" w:hAnsi="Calibri" w:cs="Calibri"/>
                <w:sz w:val="24"/>
                <w:szCs w:val="24"/>
                <w:lang w:val="en-CA"/>
              </w:rPr>
              <w:t>credit_card_num</w:t>
            </w:r>
            <w:proofErr w:type="spellEnd"/>
          </w:p>
        </w:tc>
        <w:tc>
          <w:tcPr>
            <w:tcW w:w="0" w:type="auto"/>
            <w:hideMark/>
          </w:tcPr>
          <w:p w14:paraId="15027ADA" w14:textId="77777777" w:rsidR="00B670F4" w:rsidRPr="008A1086" w:rsidRDefault="00B670F4" w:rsidP="00C643F0">
            <w:pPr>
              <w:spacing w:after="20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  <w:lang w:val="en-CA"/>
              </w:rPr>
            </w:pPr>
            <w:r w:rsidRPr="008A1086">
              <w:rPr>
                <w:rFonts w:ascii="Calibri" w:hAnsi="Calibri" w:cs="Calibri"/>
                <w:sz w:val="24"/>
                <w:szCs w:val="24"/>
                <w:lang w:val="en-CA"/>
              </w:rPr>
              <w:t>String</w:t>
            </w:r>
          </w:p>
        </w:tc>
        <w:tc>
          <w:tcPr>
            <w:tcW w:w="0" w:type="auto"/>
            <w:hideMark/>
          </w:tcPr>
          <w:p w14:paraId="1B2FA775" w14:textId="77777777" w:rsidR="00B670F4" w:rsidRPr="008A1086" w:rsidRDefault="00B670F4" w:rsidP="00C643F0">
            <w:pPr>
              <w:spacing w:after="20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  <w:lang w:val="en-CA"/>
              </w:rPr>
            </w:pPr>
            <w:r w:rsidRPr="008A1086">
              <w:rPr>
                <w:rFonts w:ascii="Calibri" w:hAnsi="Calibri" w:cs="Calibri"/>
                <w:sz w:val="24"/>
                <w:szCs w:val="24"/>
                <w:lang w:val="en-CA"/>
              </w:rPr>
              <w:t>Payment method on file.</w:t>
            </w:r>
          </w:p>
        </w:tc>
        <w:tc>
          <w:tcPr>
            <w:tcW w:w="0" w:type="auto"/>
          </w:tcPr>
          <w:p w14:paraId="7B397F2E" w14:textId="7AC43263" w:rsidR="00B670F4" w:rsidRPr="00B670F4" w:rsidRDefault="00B670F4" w:rsidP="00C643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  <w:lang w:val="en-CA"/>
              </w:rPr>
            </w:pPr>
            <w:r w:rsidRPr="00B670F4">
              <w:rPr>
                <w:rFonts w:ascii="Calibri" w:hAnsi="Calibri" w:cs="Calibri"/>
                <w:sz w:val="24"/>
                <w:szCs w:val="24"/>
              </w:rPr>
              <w:t>Common in Billing. Represents the PCI compliance layer.</w:t>
            </w:r>
          </w:p>
        </w:tc>
      </w:tr>
      <w:tr w:rsidR="00B670F4" w:rsidRPr="008A1086" w14:paraId="7F77D1D9" w14:textId="67D0EF56" w:rsidTr="00B670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ED9B85" w14:textId="77777777" w:rsidR="00B670F4" w:rsidRPr="008A1086" w:rsidRDefault="00B670F4" w:rsidP="00C643F0">
            <w:pPr>
              <w:spacing w:after="200" w:line="264" w:lineRule="auto"/>
              <w:rPr>
                <w:rFonts w:ascii="Calibri" w:hAnsi="Calibri" w:cs="Calibri"/>
                <w:sz w:val="24"/>
                <w:szCs w:val="24"/>
                <w:lang w:val="en-CA"/>
              </w:rPr>
            </w:pPr>
            <w:proofErr w:type="spellStart"/>
            <w:r w:rsidRPr="008A1086">
              <w:rPr>
                <w:rFonts w:ascii="Calibri" w:hAnsi="Calibri" w:cs="Calibri"/>
                <w:sz w:val="24"/>
                <w:szCs w:val="24"/>
                <w:lang w:val="en-CA"/>
              </w:rPr>
              <w:t>total_billed</w:t>
            </w:r>
            <w:proofErr w:type="spellEnd"/>
          </w:p>
        </w:tc>
        <w:tc>
          <w:tcPr>
            <w:tcW w:w="0" w:type="auto"/>
            <w:hideMark/>
          </w:tcPr>
          <w:p w14:paraId="5774043C" w14:textId="77777777" w:rsidR="00B670F4" w:rsidRPr="008A1086" w:rsidRDefault="00B670F4" w:rsidP="00C643F0">
            <w:pPr>
              <w:spacing w:after="20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  <w:lang w:val="en-CA"/>
              </w:rPr>
            </w:pPr>
            <w:r w:rsidRPr="008A1086">
              <w:rPr>
                <w:rFonts w:ascii="Calibri" w:hAnsi="Calibri" w:cs="Calibri"/>
                <w:sz w:val="24"/>
                <w:szCs w:val="24"/>
                <w:lang w:val="en-CA"/>
              </w:rPr>
              <w:t>Decimal</w:t>
            </w:r>
          </w:p>
        </w:tc>
        <w:tc>
          <w:tcPr>
            <w:tcW w:w="0" w:type="auto"/>
            <w:hideMark/>
          </w:tcPr>
          <w:p w14:paraId="18D35BDC" w14:textId="77777777" w:rsidR="00B670F4" w:rsidRPr="008A1086" w:rsidRDefault="00B670F4" w:rsidP="00C643F0">
            <w:pPr>
              <w:spacing w:after="20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  <w:lang w:val="en-CA"/>
              </w:rPr>
            </w:pPr>
            <w:r w:rsidRPr="008A1086">
              <w:rPr>
                <w:rFonts w:ascii="Calibri" w:hAnsi="Calibri" w:cs="Calibri"/>
                <w:sz w:val="24"/>
                <w:szCs w:val="24"/>
                <w:lang w:val="en-CA"/>
              </w:rPr>
              <w:t>Total amount charged for the visit.</w:t>
            </w:r>
          </w:p>
        </w:tc>
        <w:tc>
          <w:tcPr>
            <w:tcW w:w="0" w:type="auto"/>
          </w:tcPr>
          <w:p w14:paraId="557A982C" w14:textId="459E9ADB" w:rsidR="00B670F4" w:rsidRPr="008A1086" w:rsidRDefault="00B670F4" w:rsidP="00C643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  <w:lang w:val="en-CA"/>
              </w:rPr>
            </w:pPr>
            <w:r w:rsidRPr="00B670F4">
              <w:rPr>
                <w:rFonts w:ascii="Calibri" w:hAnsi="Calibri" w:cs="Calibri"/>
                <w:sz w:val="24"/>
                <w:szCs w:val="24"/>
              </w:rPr>
              <w:t xml:space="preserve">Perfect for </w:t>
            </w:r>
            <w:r w:rsidRPr="00B670F4">
              <w:rPr>
                <w:rFonts w:ascii="Calibri" w:hAnsi="Calibri" w:cs="Calibri"/>
                <w:b/>
                <w:bCs/>
                <w:sz w:val="24"/>
                <w:szCs w:val="24"/>
              </w:rPr>
              <w:t>Data Quality</w:t>
            </w:r>
            <w:r w:rsidRPr="00B670F4">
              <w:rPr>
                <w:rFonts w:ascii="Calibri" w:hAnsi="Calibri" w:cs="Calibri"/>
                <w:sz w:val="24"/>
                <w:szCs w:val="24"/>
              </w:rPr>
              <w:t xml:space="preserve"> tests (e.g., cannot be negative).</w:t>
            </w:r>
          </w:p>
        </w:tc>
      </w:tr>
      <w:tr w:rsidR="00B670F4" w:rsidRPr="008A1086" w14:paraId="75C0425B" w14:textId="5B2CB955" w:rsidTr="00B670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BA6440" w14:textId="77777777" w:rsidR="00B670F4" w:rsidRPr="008A1086" w:rsidRDefault="00B670F4" w:rsidP="00C643F0">
            <w:pPr>
              <w:spacing w:after="200" w:line="264" w:lineRule="auto"/>
              <w:rPr>
                <w:rFonts w:ascii="Calibri" w:hAnsi="Calibri" w:cs="Calibri"/>
                <w:sz w:val="24"/>
                <w:szCs w:val="24"/>
                <w:lang w:val="en-CA"/>
              </w:rPr>
            </w:pPr>
            <w:proofErr w:type="spellStart"/>
            <w:r w:rsidRPr="008A1086">
              <w:rPr>
                <w:rFonts w:ascii="Calibri" w:hAnsi="Calibri" w:cs="Calibri"/>
                <w:sz w:val="24"/>
                <w:szCs w:val="24"/>
                <w:lang w:val="en-CA"/>
              </w:rPr>
              <w:t>billing_status</w:t>
            </w:r>
            <w:proofErr w:type="spellEnd"/>
          </w:p>
        </w:tc>
        <w:tc>
          <w:tcPr>
            <w:tcW w:w="0" w:type="auto"/>
            <w:hideMark/>
          </w:tcPr>
          <w:p w14:paraId="33A4ACD0" w14:textId="77777777" w:rsidR="00B670F4" w:rsidRPr="008A1086" w:rsidRDefault="00B670F4" w:rsidP="00C643F0">
            <w:pPr>
              <w:spacing w:after="20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  <w:lang w:val="en-CA"/>
              </w:rPr>
            </w:pPr>
            <w:r w:rsidRPr="008A1086">
              <w:rPr>
                <w:rFonts w:ascii="Calibri" w:hAnsi="Calibri" w:cs="Calibri"/>
                <w:sz w:val="24"/>
                <w:szCs w:val="24"/>
                <w:lang w:val="en-CA"/>
              </w:rPr>
              <w:t>Enum</w:t>
            </w:r>
          </w:p>
        </w:tc>
        <w:tc>
          <w:tcPr>
            <w:tcW w:w="0" w:type="auto"/>
            <w:hideMark/>
          </w:tcPr>
          <w:p w14:paraId="4F867EEE" w14:textId="77777777" w:rsidR="00B670F4" w:rsidRPr="008A1086" w:rsidRDefault="00B670F4" w:rsidP="00C643F0">
            <w:pPr>
              <w:spacing w:after="20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  <w:lang w:val="en-CA"/>
              </w:rPr>
            </w:pPr>
            <w:r w:rsidRPr="008A1086">
              <w:rPr>
                <w:rFonts w:ascii="Calibri" w:hAnsi="Calibri" w:cs="Calibri"/>
                <w:sz w:val="24"/>
                <w:szCs w:val="24"/>
                <w:lang w:val="en-CA"/>
              </w:rPr>
              <w:t>pending, paid, disputed.</w:t>
            </w:r>
          </w:p>
        </w:tc>
        <w:tc>
          <w:tcPr>
            <w:tcW w:w="0" w:type="auto"/>
          </w:tcPr>
          <w:p w14:paraId="5DCEDA8D" w14:textId="0940F9E0" w:rsidR="00B670F4" w:rsidRPr="008A1086" w:rsidRDefault="00B670F4" w:rsidP="00C643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  <w:lang w:val="en-CA"/>
              </w:rPr>
            </w:pPr>
            <w:r w:rsidRPr="00B670F4">
              <w:rPr>
                <w:rFonts w:ascii="Calibri" w:hAnsi="Calibri" w:cs="Calibri"/>
                <w:sz w:val="24"/>
                <w:szCs w:val="24"/>
              </w:rPr>
              <w:t>Represents the "Lifecycle" of a transaction.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 Suitable fo</w:t>
            </w:r>
            <w:r w:rsidRPr="00B670F4">
              <w:rPr>
                <w:rFonts w:ascii="Calibri" w:hAnsi="Calibri" w:cs="Calibri"/>
                <w:sz w:val="24"/>
                <w:szCs w:val="24"/>
              </w:rPr>
              <w:t xml:space="preserve">r </w:t>
            </w:r>
            <w:r w:rsidRPr="00B670F4">
              <w:rPr>
                <w:rFonts w:ascii="Calibri" w:hAnsi="Calibri" w:cs="Calibri"/>
                <w:b/>
                <w:bCs/>
                <w:sz w:val="24"/>
                <w:szCs w:val="24"/>
              </w:rPr>
              <w:t>Row-Level Security</w:t>
            </w:r>
            <w:r w:rsidRPr="00B670F4">
              <w:rPr>
                <w:rFonts w:ascii="Calibri" w:hAnsi="Calibri" w:cs="Calibri"/>
                <w:sz w:val="24"/>
                <w:szCs w:val="24"/>
              </w:rPr>
              <w:t xml:space="preserve"> filters.</w:t>
            </w:r>
          </w:p>
        </w:tc>
      </w:tr>
      <w:tr w:rsidR="00B670F4" w:rsidRPr="008A1086" w14:paraId="09BFA552" w14:textId="63A349E8" w:rsidTr="00B670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BE8B5A" w14:textId="77777777" w:rsidR="00B670F4" w:rsidRPr="008A1086" w:rsidRDefault="00B670F4" w:rsidP="00C643F0">
            <w:pPr>
              <w:spacing w:after="200" w:line="264" w:lineRule="auto"/>
              <w:rPr>
                <w:rFonts w:ascii="Calibri" w:hAnsi="Calibri" w:cs="Calibri"/>
                <w:sz w:val="24"/>
                <w:szCs w:val="24"/>
                <w:lang w:val="en-CA"/>
              </w:rPr>
            </w:pPr>
            <w:proofErr w:type="spellStart"/>
            <w:r w:rsidRPr="008A1086">
              <w:rPr>
                <w:rFonts w:ascii="Calibri" w:hAnsi="Calibri" w:cs="Calibri"/>
                <w:sz w:val="24"/>
                <w:szCs w:val="24"/>
                <w:lang w:val="en-CA"/>
              </w:rPr>
              <w:t>updated_at</w:t>
            </w:r>
            <w:proofErr w:type="spellEnd"/>
          </w:p>
        </w:tc>
        <w:tc>
          <w:tcPr>
            <w:tcW w:w="0" w:type="auto"/>
            <w:hideMark/>
          </w:tcPr>
          <w:p w14:paraId="07F4E3ED" w14:textId="77777777" w:rsidR="00B670F4" w:rsidRPr="008A1086" w:rsidRDefault="00B670F4" w:rsidP="00C643F0">
            <w:pPr>
              <w:spacing w:after="20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  <w:lang w:val="en-CA"/>
              </w:rPr>
            </w:pPr>
            <w:r w:rsidRPr="008A1086">
              <w:rPr>
                <w:rFonts w:ascii="Calibri" w:hAnsi="Calibri" w:cs="Calibri"/>
                <w:sz w:val="24"/>
                <w:szCs w:val="24"/>
                <w:lang w:val="en-CA"/>
              </w:rPr>
              <w:t>Timestamp</w:t>
            </w:r>
          </w:p>
        </w:tc>
        <w:tc>
          <w:tcPr>
            <w:tcW w:w="0" w:type="auto"/>
            <w:hideMark/>
          </w:tcPr>
          <w:p w14:paraId="58D8A1AF" w14:textId="77777777" w:rsidR="00B670F4" w:rsidRPr="008A1086" w:rsidRDefault="00B670F4" w:rsidP="00C643F0">
            <w:pPr>
              <w:spacing w:after="20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  <w:lang w:val="en-CA"/>
              </w:rPr>
            </w:pPr>
            <w:r w:rsidRPr="008A1086">
              <w:rPr>
                <w:rFonts w:ascii="Calibri" w:hAnsi="Calibri" w:cs="Calibri"/>
                <w:sz w:val="24"/>
                <w:szCs w:val="24"/>
                <w:lang w:val="en-CA"/>
              </w:rPr>
              <w:t>Last record modification.</w:t>
            </w:r>
          </w:p>
        </w:tc>
        <w:tc>
          <w:tcPr>
            <w:tcW w:w="0" w:type="auto"/>
          </w:tcPr>
          <w:p w14:paraId="0A573EB3" w14:textId="7C112F9B" w:rsidR="00B670F4" w:rsidRPr="008A1086" w:rsidRDefault="00B670F4" w:rsidP="00C643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  <w:lang w:val="en-CA"/>
              </w:rPr>
            </w:pPr>
            <w:r w:rsidRPr="00B670F4">
              <w:rPr>
                <w:rFonts w:ascii="Calibri" w:hAnsi="Calibri" w:cs="Calibri"/>
                <w:sz w:val="24"/>
                <w:szCs w:val="24"/>
                <w:lang w:val="en-CA"/>
              </w:rPr>
              <w:t>Essential. Used for system auditing.</w:t>
            </w:r>
            <w:r>
              <w:rPr>
                <w:rFonts w:ascii="Calibri" w:hAnsi="Calibri" w:cs="Calibri"/>
                <w:sz w:val="24"/>
                <w:szCs w:val="24"/>
                <w:lang w:val="en-CA"/>
              </w:rPr>
              <w:t xml:space="preserve"> </w:t>
            </w:r>
            <w:r w:rsidRPr="00B670F4">
              <w:rPr>
                <w:rFonts w:ascii="Calibri" w:hAnsi="Calibri" w:cs="Calibri"/>
                <w:sz w:val="24"/>
                <w:szCs w:val="24"/>
              </w:rPr>
              <w:t xml:space="preserve">The primary column for </w:t>
            </w:r>
            <w:r w:rsidRPr="00B670F4">
              <w:rPr>
                <w:rFonts w:ascii="Calibri" w:hAnsi="Calibri" w:cs="Calibri"/>
                <w:b/>
                <w:bCs/>
                <w:sz w:val="24"/>
                <w:szCs w:val="24"/>
              </w:rPr>
              <w:t>Retention/SLA</w:t>
            </w:r>
            <w:r w:rsidRPr="00B670F4">
              <w:rPr>
                <w:rFonts w:ascii="Calibri" w:hAnsi="Calibri" w:cs="Calibri"/>
                <w:sz w:val="24"/>
                <w:szCs w:val="24"/>
              </w:rPr>
              <w:t xml:space="preserve"> (e.g., </w:t>
            </w:r>
            <w:proofErr w:type="gramStart"/>
            <w:r w:rsidRPr="00B670F4">
              <w:rPr>
                <w:rFonts w:ascii="Calibri" w:hAnsi="Calibri" w:cs="Calibri"/>
                <w:sz w:val="24"/>
                <w:szCs w:val="24"/>
              </w:rPr>
              <w:t>delete</w:t>
            </w:r>
            <w:proofErr w:type="gramEnd"/>
            <w:r w:rsidRPr="00B670F4">
              <w:rPr>
                <w:rFonts w:ascii="Calibri" w:hAnsi="Calibri" w:cs="Calibri"/>
                <w:sz w:val="24"/>
                <w:szCs w:val="24"/>
              </w:rPr>
              <w:t xml:space="preserve"> 7 years after this date).</w:t>
            </w:r>
          </w:p>
        </w:tc>
      </w:tr>
    </w:tbl>
    <w:p w14:paraId="49AAF046" w14:textId="52B2DCFA" w:rsidR="00A66ADD" w:rsidRDefault="00A66ADD" w:rsidP="008A1086">
      <w:pPr>
        <w:rPr>
          <w:rFonts w:ascii="Calibri" w:hAnsi="Calibri" w:cs="Calibri"/>
          <w:sz w:val="24"/>
          <w:szCs w:val="24"/>
        </w:rPr>
      </w:pPr>
    </w:p>
    <w:p w14:paraId="02C08E0D" w14:textId="187D2D68" w:rsidR="008A1086" w:rsidRPr="00140EBB" w:rsidRDefault="008A1086" w:rsidP="00B670F4">
      <w:pPr>
        <w:pStyle w:val="Heading1"/>
        <w:rPr>
          <w:rFonts w:ascii="Calibri" w:hAnsi="Calibri" w:cs="Calibri"/>
          <w:b/>
          <w:bCs/>
          <w:sz w:val="24"/>
          <w:szCs w:val="24"/>
        </w:rPr>
      </w:pPr>
      <w:r w:rsidRPr="00140EBB">
        <w:rPr>
          <w:rFonts w:ascii="Calibri" w:hAnsi="Calibri" w:cs="Calibri"/>
          <w:b/>
          <w:bCs/>
          <w:sz w:val="24"/>
          <w:szCs w:val="24"/>
        </w:rPr>
        <w:t xml:space="preserve">Task 1: classification and tagging </w:t>
      </w:r>
    </w:p>
    <w:p w14:paraId="0951CA75" w14:textId="77777777" w:rsidR="008A1086" w:rsidRPr="008A1086" w:rsidRDefault="008A1086" w:rsidP="008A1086">
      <w:pPr>
        <w:rPr>
          <w:rFonts w:ascii="Calibri" w:hAnsi="Calibri" w:cs="Calibri"/>
          <w:sz w:val="24"/>
          <w:szCs w:val="24"/>
          <w:lang w:val="en-CA"/>
        </w:rPr>
      </w:pPr>
      <w:r w:rsidRPr="008A1086">
        <w:rPr>
          <w:rFonts w:ascii="Calibri" w:hAnsi="Calibri" w:cs="Calibri"/>
          <w:b/>
          <w:bCs/>
          <w:sz w:val="24"/>
          <w:szCs w:val="24"/>
          <w:lang w:val="en-CA"/>
        </w:rPr>
        <w:t>Goal:</w:t>
      </w:r>
      <w:r w:rsidRPr="008A1086">
        <w:rPr>
          <w:rFonts w:ascii="Calibri" w:hAnsi="Calibri" w:cs="Calibri"/>
          <w:sz w:val="24"/>
          <w:szCs w:val="24"/>
          <w:lang w:val="en-CA"/>
        </w:rPr>
        <w:t xml:space="preserve"> Map technical columns to business definitions.</w:t>
      </w:r>
    </w:p>
    <w:p w14:paraId="5E76F341" w14:textId="77777777" w:rsidR="008A1086" w:rsidRPr="008A1086" w:rsidRDefault="008A1086" w:rsidP="008A1086">
      <w:pPr>
        <w:numPr>
          <w:ilvl w:val="0"/>
          <w:numId w:val="19"/>
        </w:numPr>
        <w:rPr>
          <w:rFonts w:ascii="Calibri" w:hAnsi="Calibri" w:cs="Calibri"/>
          <w:sz w:val="24"/>
          <w:szCs w:val="24"/>
          <w:lang w:val="en-CA"/>
        </w:rPr>
      </w:pPr>
      <w:r w:rsidRPr="008A1086">
        <w:rPr>
          <w:rFonts w:ascii="Calibri" w:hAnsi="Calibri" w:cs="Calibri"/>
          <w:b/>
          <w:bCs/>
          <w:sz w:val="24"/>
          <w:szCs w:val="24"/>
          <w:lang w:val="en-CA"/>
        </w:rPr>
        <w:t>Apply Policy Tags:</w:t>
      </w:r>
      <w:r w:rsidRPr="008A1086">
        <w:rPr>
          <w:rFonts w:ascii="Calibri" w:hAnsi="Calibri" w:cs="Calibri"/>
          <w:sz w:val="24"/>
          <w:szCs w:val="24"/>
          <w:lang w:val="en-CA"/>
        </w:rPr>
        <w:t xml:space="preserve"> Tag each column based on the following:</w:t>
      </w:r>
    </w:p>
    <w:p w14:paraId="145EF502" w14:textId="66DEEAD1" w:rsidR="008A1086" w:rsidRPr="008A1086" w:rsidRDefault="008A1086" w:rsidP="00B072AC">
      <w:pPr>
        <w:numPr>
          <w:ilvl w:val="1"/>
          <w:numId w:val="19"/>
        </w:numPr>
        <w:spacing w:line="240" w:lineRule="auto"/>
        <w:ind w:left="1434" w:hanging="357"/>
        <w:contextualSpacing/>
        <w:rPr>
          <w:rFonts w:ascii="Calibri" w:hAnsi="Calibri" w:cs="Calibri"/>
          <w:sz w:val="24"/>
          <w:szCs w:val="24"/>
          <w:lang w:val="en-CA"/>
        </w:rPr>
      </w:pPr>
      <w:r w:rsidRPr="008A1086">
        <w:rPr>
          <w:rFonts w:ascii="Calibri" w:hAnsi="Calibri" w:cs="Calibri"/>
          <w:b/>
          <w:bCs/>
          <w:sz w:val="24"/>
          <w:szCs w:val="24"/>
          <w:lang w:val="en-CA"/>
        </w:rPr>
        <w:t>Restricted (PHI/PII)</w:t>
      </w:r>
    </w:p>
    <w:p w14:paraId="19EA12E3" w14:textId="70F1A08E" w:rsidR="008A1086" w:rsidRPr="008A1086" w:rsidRDefault="008A1086" w:rsidP="00B072AC">
      <w:pPr>
        <w:numPr>
          <w:ilvl w:val="1"/>
          <w:numId w:val="19"/>
        </w:numPr>
        <w:spacing w:line="240" w:lineRule="auto"/>
        <w:ind w:left="1434" w:hanging="357"/>
        <w:contextualSpacing/>
        <w:rPr>
          <w:rFonts w:ascii="Calibri" w:hAnsi="Calibri" w:cs="Calibri"/>
          <w:sz w:val="24"/>
          <w:szCs w:val="24"/>
          <w:lang w:val="en-CA"/>
        </w:rPr>
      </w:pPr>
      <w:r w:rsidRPr="008A1086">
        <w:rPr>
          <w:rFonts w:ascii="Calibri" w:hAnsi="Calibri" w:cs="Calibri"/>
          <w:b/>
          <w:bCs/>
          <w:sz w:val="24"/>
          <w:szCs w:val="24"/>
          <w:lang w:val="en-CA"/>
        </w:rPr>
        <w:t>Sensitive (Financial)</w:t>
      </w:r>
    </w:p>
    <w:p w14:paraId="43E35B0B" w14:textId="15A83478" w:rsidR="008A1086" w:rsidRDefault="008A1086" w:rsidP="00B072AC">
      <w:pPr>
        <w:numPr>
          <w:ilvl w:val="1"/>
          <w:numId w:val="19"/>
        </w:numPr>
        <w:spacing w:line="240" w:lineRule="auto"/>
        <w:ind w:left="1434" w:hanging="357"/>
        <w:contextualSpacing/>
        <w:rPr>
          <w:rFonts w:ascii="Calibri" w:hAnsi="Calibri" w:cs="Calibri"/>
          <w:sz w:val="24"/>
          <w:szCs w:val="24"/>
          <w:lang w:val="en-CA"/>
        </w:rPr>
      </w:pPr>
      <w:r w:rsidRPr="008A1086">
        <w:rPr>
          <w:rFonts w:ascii="Calibri" w:hAnsi="Calibri" w:cs="Calibri"/>
          <w:b/>
          <w:bCs/>
          <w:sz w:val="24"/>
          <w:szCs w:val="24"/>
          <w:lang w:val="en-CA"/>
        </w:rPr>
        <w:t>Unrestricted</w:t>
      </w:r>
    </w:p>
    <w:p w14:paraId="4A9D6A9A" w14:textId="77777777" w:rsidR="00B072AC" w:rsidRPr="008A1086" w:rsidRDefault="00B072AC" w:rsidP="00B072AC">
      <w:pPr>
        <w:spacing w:line="240" w:lineRule="auto"/>
        <w:ind w:left="1434"/>
        <w:contextualSpacing/>
        <w:rPr>
          <w:rFonts w:ascii="Calibri" w:hAnsi="Calibri" w:cs="Calibri"/>
          <w:sz w:val="24"/>
          <w:szCs w:val="24"/>
          <w:lang w:val="en-CA"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919"/>
        <w:gridCol w:w="1307"/>
        <w:gridCol w:w="3807"/>
        <w:gridCol w:w="1326"/>
      </w:tblGrid>
      <w:tr w:rsidR="008A1086" w:rsidRPr="00A66ADD" w14:paraId="7BCC846F" w14:textId="2A32D2E6" w:rsidTr="003621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B2EB6D" w14:textId="77777777" w:rsidR="008A1086" w:rsidRPr="008A1086" w:rsidRDefault="008A1086" w:rsidP="00C643F0">
            <w:pPr>
              <w:spacing w:after="200" w:line="264" w:lineRule="auto"/>
              <w:rPr>
                <w:rFonts w:ascii="Calibri" w:hAnsi="Calibri" w:cs="Calibri"/>
                <w:sz w:val="24"/>
                <w:szCs w:val="24"/>
                <w:lang w:val="en-CA"/>
              </w:rPr>
            </w:pPr>
            <w:r w:rsidRPr="008A1086">
              <w:rPr>
                <w:rFonts w:ascii="Calibri" w:hAnsi="Calibri" w:cs="Calibri"/>
                <w:sz w:val="24"/>
                <w:szCs w:val="24"/>
                <w:lang w:val="en-CA"/>
              </w:rPr>
              <w:t>Column Name</w:t>
            </w:r>
          </w:p>
        </w:tc>
        <w:tc>
          <w:tcPr>
            <w:tcW w:w="0" w:type="auto"/>
            <w:hideMark/>
          </w:tcPr>
          <w:p w14:paraId="3CFEBD1E" w14:textId="77777777" w:rsidR="008A1086" w:rsidRPr="008A1086" w:rsidRDefault="008A1086" w:rsidP="00C643F0">
            <w:pPr>
              <w:spacing w:after="200" w:line="264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  <w:lang w:val="en-CA"/>
              </w:rPr>
            </w:pPr>
            <w:r w:rsidRPr="008A1086">
              <w:rPr>
                <w:rFonts w:ascii="Calibri" w:hAnsi="Calibri" w:cs="Calibri"/>
                <w:sz w:val="24"/>
                <w:szCs w:val="24"/>
                <w:lang w:val="en-CA"/>
              </w:rPr>
              <w:t>Data Type</w:t>
            </w:r>
          </w:p>
        </w:tc>
        <w:tc>
          <w:tcPr>
            <w:tcW w:w="0" w:type="auto"/>
            <w:hideMark/>
          </w:tcPr>
          <w:p w14:paraId="13A9FFF1" w14:textId="77777777" w:rsidR="008A1086" w:rsidRPr="008A1086" w:rsidRDefault="008A1086" w:rsidP="00C643F0">
            <w:pPr>
              <w:spacing w:after="200" w:line="264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  <w:lang w:val="en-CA"/>
              </w:rPr>
            </w:pPr>
            <w:r w:rsidRPr="008A1086">
              <w:rPr>
                <w:rFonts w:ascii="Calibri" w:hAnsi="Calibri" w:cs="Calibri"/>
                <w:sz w:val="24"/>
                <w:szCs w:val="24"/>
                <w:lang w:val="en-CA"/>
              </w:rPr>
              <w:t>Description</w:t>
            </w:r>
          </w:p>
        </w:tc>
        <w:tc>
          <w:tcPr>
            <w:tcW w:w="1326" w:type="dxa"/>
          </w:tcPr>
          <w:p w14:paraId="75E361E9" w14:textId="655B0357" w:rsidR="008A1086" w:rsidRPr="00A66ADD" w:rsidRDefault="008A1086" w:rsidP="00C643F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  <w:lang w:val="en-CA"/>
              </w:rPr>
            </w:pPr>
            <w:r w:rsidRPr="00A66ADD">
              <w:rPr>
                <w:rFonts w:ascii="Calibri" w:hAnsi="Calibri" w:cs="Calibri"/>
                <w:sz w:val="24"/>
                <w:szCs w:val="24"/>
                <w:lang w:val="en-CA"/>
              </w:rPr>
              <w:t>Tags</w:t>
            </w:r>
          </w:p>
        </w:tc>
      </w:tr>
      <w:tr w:rsidR="008A1086" w:rsidRPr="00A66ADD" w14:paraId="3B2F60FC" w14:textId="5423FBCE" w:rsidTr="003621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0185E4" w14:textId="77777777" w:rsidR="008A1086" w:rsidRPr="008A1086" w:rsidRDefault="008A1086" w:rsidP="00C643F0">
            <w:pPr>
              <w:spacing w:after="200" w:line="264" w:lineRule="auto"/>
              <w:rPr>
                <w:rFonts w:ascii="Calibri" w:hAnsi="Calibri" w:cs="Calibri"/>
                <w:sz w:val="24"/>
                <w:szCs w:val="24"/>
                <w:lang w:val="en-CA"/>
              </w:rPr>
            </w:pPr>
            <w:proofErr w:type="spellStart"/>
            <w:r w:rsidRPr="008A1086">
              <w:rPr>
                <w:rFonts w:ascii="Calibri" w:hAnsi="Calibri" w:cs="Calibri"/>
                <w:sz w:val="24"/>
                <w:szCs w:val="24"/>
                <w:lang w:val="en-CA"/>
              </w:rPr>
              <w:t>record_id</w:t>
            </w:r>
            <w:proofErr w:type="spellEnd"/>
          </w:p>
        </w:tc>
        <w:tc>
          <w:tcPr>
            <w:tcW w:w="0" w:type="auto"/>
            <w:hideMark/>
          </w:tcPr>
          <w:p w14:paraId="057A6781" w14:textId="77777777" w:rsidR="008A1086" w:rsidRPr="008A1086" w:rsidRDefault="008A1086" w:rsidP="00C643F0">
            <w:pPr>
              <w:spacing w:after="20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  <w:lang w:val="en-CA"/>
              </w:rPr>
            </w:pPr>
            <w:r w:rsidRPr="008A1086">
              <w:rPr>
                <w:rFonts w:ascii="Calibri" w:hAnsi="Calibri" w:cs="Calibri"/>
                <w:sz w:val="24"/>
                <w:szCs w:val="24"/>
                <w:lang w:val="en-CA"/>
              </w:rPr>
              <w:t>UUID</w:t>
            </w:r>
          </w:p>
        </w:tc>
        <w:tc>
          <w:tcPr>
            <w:tcW w:w="0" w:type="auto"/>
            <w:hideMark/>
          </w:tcPr>
          <w:p w14:paraId="43E17417" w14:textId="77777777" w:rsidR="008A1086" w:rsidRPr="008A1086" w:rsidRDefault="008A1086" w:rsidP="00C643F0">
            <w:pPr>
              <w:spacing w:after="20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  <w:lang w:val="en-CA"/>
              </w:rPr>
            </w:pPr>
            <w:r w:rsidRPr="008A1086">
              <w:rPr>
                <w:rFonts w:ascii="Calibri" w:hAnsi="Calibri" w:cs="Calibri"/>
                <w:sz w:val="24"/>
                <w:szCs w:val="24"/>
                <w:lang w:val="en-CA"/>
              </w:rPr>
              <w:t>Unique identifier for the transaction.</w:t>
            </w:r>
          </w:p>
        </w:tc>
        <w:tc>
          <w:tcPr>
            <w:tcW w:w="1326" w:type="dxa"/>
          </w:tcPr>
          <w:p w14:paraId="62DA9F95" w14:textId="77777777" w:rsidR="008A1086" w:rsidRPr="00A66ADD" w:rsidRDefault="008A1086" w:rsidP="00C643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  <w:lang w:val="en-CA"/>
              </w:rPr>
            </w:pPr>
          </w:p>
        </w:tc>
      </w:tr>
      <w:tr w:rsidR="008A1086" w:rsidRPr="00A66ADD" w14:paraId="15E83D9D" w14:textId="5E96D61E" w:rsidTr="003621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A87A17" w14:textId="77777777" w:rsidR="008A1086" w:rsidRPr="008A1086" w:rsidRDefault="008A1086" w:rsidP="00C643F0">
            <w:pPr>
              <w:spacing w:after="200" w:line="264" w:lineRule="auto"/>
              <w:rPr>
                <w:rFonts w:ascii="Calibri" w:hAnsi="Calibri" w:cs="Calibri"/>
                <w:sz w:val="24"/>
                <w:szCs w:val="24"/>
                <w:lang w:val="en-CA"/>
              </w:rPr>
            </w:pPr>
            <w:proofErr w:type="spellStart"/>
            <w:r w:rsidRPr="008A1086">
              <w:rPr>
                <w:rFonts w:ascii="Calibri" w:hAnsi="Calibri" w:cs="Calibri"/>
                <w:sz w:val="24"/>
                <w:szCs w:val="24"/>
                <w:lang w:val="en-CA"/>
              </w:rPr>
              <w:t>patient_name</w:t>
            </w:r>
            <w:proofErr w:type="spellEnd"/>
          </w:p>
        </w:tc>
        <w:tc>
          <w:tcPr>
            <w:tcW w:w="0" w:type="auto"/>
            <w:hideMark/>
          </w:tcPr>
          <w:p w14:paraId="11609655" w14:textId="77777777" w:rsidR="008A1086" w:rsidRPr="008A1086" w:rsidRDefault="008A1086" w:rsidP="00C643F0">
            <w:pPr>
              <w:spacing w:after="20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  <w:lang w:val="en-CA"/>
              </w:rPr>
            </w:pPr>
            <w:r w:rsidRPr="008A1086">
              <w:rPr>
                <w:rFonts w:ascii="Calibri" w:hAnsi="Calibri" w:cs="Calibri"/>
                <w:sz w:val="24"/>
                <w:szCs w:val="24"/>
                <w:lang w:val="en-CA"/>
              </w:rPr>
              <w:t>String</w:t>
            </w:r>
          </w:p>
        </w:tc>
        <w:tc>
          <w:tcPr>
            <w:tcW w:w="0" w:type="auto"/>
            <w:hideMark/>
          </w:tcPr>
          <w:p w14:paraId="4173E36A" w14:textId="77777777" w:rsidR="008A1086" w:rsidRPr="008A1086" w:rsidRDefault="008A1086" w:rsidP="00C643F0">
            <w:pPr>
              <w:spacing w:after="20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  <w:lang w:val="en-CA"/>
              </w:rPr>
            </w:pPr>
            <w:r w:rsidRPr="008A1086">
              <w:rPr>
                <w:rFonts w:ascii="Calibri" w:hAnsi="Calibri" w:cs="Calibri"/>
                <w:sz w:val="24"/>
                <w:szCs w:val="24"/>
                <w:lang w:val="en-CA"/>
              </w:rPr>
              <w:t>Full name of the patient.</w:t>
            </w:r>
          </w:p>
        </w:tc>
        <w:tc>
          <w:tcPr>
            <w:tcW w:w="1326" w:type="dxa"/>
          </w:tcPr>
          <w:p w14:paraId="563845B0" w14:textId="77777777" w:rsidR="008A1086" w:rsidRPr="00A66ADD" w:rsidRDefault="008A1086" w:rsidP="00C643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  <w:lang w:val="en-CA"/>
              </w:rPr>
            </w:pPr>
          </w:p>
        </w:tc>
      </w:tr>
      <w:tr w:rsidR="008A1086" w:rsidRPr="00A66ADD" w14:paraId="6B424AE8" w14:textId="52F9E865" w:rsidTr="003621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907D4A" w14:textId="77777777" w:rsidR="008A1086" w:rsidRPr="008A1086" w:rsidRDefault="008A1086" w:rsidP="00C643F0">
            <w:pPr>
              <w:spacing w:after="200" w:line="264" w:lineRule="auto"/>
              <w:rPr>
                <w:rFonts w:ascii="Calibri" w:hAnsi="Calibri" w:cs="Calibri"/>
                <w:sz w:val="24"/>
                <w:szCs w:val="24"/>
                <w:lang w:val="en-CA"/>
              </w:rPr>
            </w:pPr>
            <w:proofErr w:type="spellStart"/>
            <w:r w:rsidRPr="008A1086">
              <w:rPr>
                <w:rFonts w:ascii="Calibri" w:hAnsi="Calibri" w:cs="Calibri"/>
                <w:sz w:val="24"/>
                <w:szCs w:val="24"/>
                <w:lang w:val="en-CA"/>
              </w:rPr>
              <w:t>patient_dob</w:t>
            </w:r>
            <w:proofErr w:type="spellEnd"/>
          </w:p>
        </w:tc>
        <w:tc>
          <w:tcPr>
            <w:tcW w:w="0" w:type="auto"/>
            <w:hideMark/>
          </w:tcPr>
          <w:p w14:paraId="07233DC7" w14:textId="77777777" w:rsidR="008A1086" w:rsidRPr="008A1086" w:rsidRDefault="008A1086" w:rsidP="00C643F0">
            <w:pPr>
              <w:spacing w:after="20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  <w:lang w:val="en-CA"/>
              </w:rPr>
            </w:pPr>
            <w:r w:rsidRPr="008A1086">
              <w:rPr>
                <w:rFonts w:ascii="Calibri" w:hAnsi="Calibri" w:cs="Calibri"/>
                <w:sz w:val="24"/>
                <w:szCs w:val="24"/>
                <w:lang w:val="en-CA"/>
              </w:rPr>
              <w:t>Date</w:t>
            </w:r>
          </w:p>
        </w:tc>
        <w:tc>
          <w:tcPr>
            <w:tcW w:w="0" w:type="auto"/>
            <w:hideMark/>
          </w:tcPr>
          <w:p w14:paraId="6E05B01D" w14:textId="77777777" w:rsidR="008A1086" w:rsidRPr="008A1086" w:rsidRDefault="008A1086" w:rsidP="00C643F0">
            <w:pPr>
              <w:spacing w:after="20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  <w:lang w:val="en-CA"/>
              </w:rPr>
            </w:pPr>
            <w:r w:rsidRPr="008A1086">
              <w:rPr>
                <w:rFonts w:ascii="Calibri" w:hAnsi="Calibri" w:cs="Calibri"/>
                <w:sz w:val="24"/>
                <w:szCs w:val="24"/>
                <w:lang w:val="en-CA"/>
              </w:rPr>
              <w:t>Date of birth.</w:t>
            </w:r>
          </w:p>
        </w:tc>
        <w:tc>
          <w:tcPr>
            <w:tcW w:w="1326" w:type="dxa"/>
          </w:tcPr>
          <w:p w14:paraId="02A949D9" w14:textId="77777777" w:rsidR="008A1086" w:rsidRPr="00A66ADD" w:rsidRDefault="008A1086" w:rsidP="00C643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  <w:lang w:val="en-CA"/>
              </w:rPr>
            </w:pPr>
          </w:p>
        </w:tc>
      </w:tr>
      <w:tr w:rsidR="008A1086" w:rsidRPr="00A66ADD" w14:paraId="39548BBE" w14:textId="5969B021" w:rsidTr="003621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40A894" w14:textId="77777777" w:rsidR="008A1086" w:rsidRPr="008A1086" w:rsidRDefault="008A1086" w:rsidP="00C643F0">
            <w:pPr>
              <w:spacing w:after="200" w:line="264" w:lineRule="auto"/>
              <w:rPr>
                <w:rFonts w:ascii="Calibri" w:hAnsi="Calibri" w:cs="Calibri"/>
                <w:sz w:val="24"/>
                <w:szCs w:val="24"/>
                <w:lang w:val="en-CA"/>
              </w:rPr>
            </w:pPr>
            <w:proofErr w:type="spellStart"/>
            <w:r w:rsidRPr="008A1086">
              <w:rPr>
                <w:rFonts w:ascii="Calibri" w:hAnsi="Calibri" w:cs="Calibri"/>
                <w:sz w:val="24"/>
                <w:szCs w:val="24"/>
                <w:lang w:val="en-CA"/>
              </w:rPr>
              <w:t>diagnosis_code</w:t>
            </w:r>
            <w:proofErr w:type="spellEnd"/>
          </w:p>
        </w:tc>
        <w:tc>
          <w:tcPr>
            <w:tcW w:w="0" w:type="auto"/>
            <w:hideMark/>
          </w:tcPr>
          <w:p w14:paraId="7090312B" w14:textId="77777777" w:rsidR="008A1086" w:rsidRPr="008A1086" w:rsidRDefault="008A1086" w:rsidP="00C643F0">
            <w:pPr>
              <w:spacing w:after="20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  <w:lang w:val="en-CA"/>
              </w:rPr>
            </w:pPr>
            <w:r w:rsidRPr="008A1086">
              <w:rPr>
                <w:rFonts w:ascii="Calibri" w:hAnsi="Calibri" w:cs="Calibri"/>
                <w:sz w:val="24"/>
                <w:szCs w:val="24"/>
                <w:lang w:val="en-CA"/>
              </w:rPr>
              <w:t>String</w:t>
            </w:r>
          </w:p>
        </w:tc>
        <w:tc>
          <w:tcPr>
            <w:tcW w:w="0" w:type="auto"/>
            <w:hideMark/>
          </w:tcPr>
          <w:p w14:paraId="66BB450A" w14:textId="77777777" w:rsidR="008A1086" w:rsidRPr="008A1086" w:rsidRDefault="008A1086" w:rsidP="00C643F0">
            <w:pPr>
              <w:spacing w:after="20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  <w:lang w:val="en-CA"/>
              </w:rPr>
            </w:pPr>
            <w:r w:rsidRPr="008A1086">
              <w:rPr>
                <w:rFonts w:ascii="Calibri" w:hAnsi="Calibri" w:cs="Calibri"/>
                <w:sz w:val="24"/>
                <w:szCs w:val="24"/>
                <w:lang w:val="en-CA"/>
              </w:rPr>
              <w:t>ICD-10 medical code for the visit.</w:t>
            </w:r>
          </w:p>
        </w:tc>
        <w:tc>
          <w:tcPr>
            <w:tcW w:w="1326" w:type="dxa"/>
          </w:tcPr>
          <w:p w14:paraId="3ADBC368" w14:textId="77777777" w:rsidR="008A1086" w:rsidRPr="00A66ADD" w:rsidRDefault="008A1086" w:rsidP="00C643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  <w:lang w:val="en-CA"/>
              </w:rPr>
            </w:pPr>
          </w:p>
        </w:tc>
      </w:tr>
      <w:tr w:rsidR="008A1086" w:rsidRPr="00A66ADD" w14:paraId="47AE5230" w14:textId="229BE411" w:rsidTr="003621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81BC34" w14:textId="77777777" w:rsidR="008A1086" w:rsidRPr="008A1086" w:rsidRDefault="008A1086" w:rsidP="00C643F0">
            <w:pPr>
              <w:spacing w:after="200" w:line="264" w:lineRule="auto"/>
              <w:rPr>
                <w:rFonts w:ascii="Calibri" w:hAnsi="Calibri" w:cs="Calibri"/>
                <w:sz w:val="24"/>
                <w:szCs w:val="24"/>
                <w:lang w:val="en-CA"/>
              </w:rPr>
            </w:pPr>
            <w:proofErr w:type="spellStart"/>
            <w:r w:rsidRPr="008A1086">
              <w:rPr>
                <w:rFonts w:ascii="Calibri" w:hAnsi="Calibri" w:cs="Calibri"/>
                <w:sz w:val="24"/>
                <w:szCs w:val="24"/>
                <w:lang w:val="en-CA"/>
              </w:rPr>
              <w:t>credit_card_num</w:t>
            </w:r>
            <w:proofErr w:type="spellEnd"/>
          </w:p>
        </w:tc>
        <w:tc>
          <w:tcPr>
            <w:tcW w:w="0" w:type="auto"/>
            <w:hideMark/>
          </w:tcPr>
          <w:p w14:paraId="3B1E2255" w14:textId="77777777" w:rsidR="008A1086" w:rsidRPr="008A1086" w:rsidRDefault="008A1086" w:rsidP="00C643F0">
            <w:pPr>
              <w:spacing w:after="20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  <w:lang w:val="en-CA"/>
              </w:rPr>
            </w:pPr>
            <w:r w:rsidRPr="008A1086">
              <w:rPr>
                <w:rFonts w:ascii="Calibri" w:hAnsi="Calibri" w:cs="Calibri"/>
                <w:sz w:val="24"/>
                <w:szCs w:val="24"/>
                <w:lang w:val="en-CA"/>
              </w:rPr>
              <w:t>String</w:t>
            </w:r>
          </w:p>
        </w:tc>
        <w:tc>
          <w:tcPr>
            <w:tcW w:w="0" w:type="auto"/>
            <w:hideMark/>
          </w:tcPr>
          <w:p w14:paraId="0E17F212" w14:textId="77777777" w:rsidR="008A1086" w:rsidRPr="008A1086" w:rsidRDefault="008A1086" w:rsidP="00C643F0">
            <w:pPr>
              <w:spacing w:after="20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  <w:lang w:val="en-CA"/>
              </w:rPr>
            </w:pPr>
            <w:r w:rsidRPr="008A1086">
              <w:rPr>
                <w:rFonts w:ascii="Calibri" w:hAnsi="Calibri" w:cs="Calibri"/>
                <w:sz w:val="24"/>
                <w:szCs w:val="24"/>
                <w:lang w:val="en-CA"/>
              </w:rPr>
              <w:t>Payment method on file.</w:t>
            </w:r>
          </w:p>
        </w:tc>
        <w:tc>
          <w:tcPr>
            <w:tcW w:w="1326" w:type="dxa"/>
          </w:tcPr>
          <w:p w14:paraId="1F61F457" w14:textId="77777777" w:rsidR="008A1086" w:rsidRPr="00A66ADD" w:rsidRDefault="008A1086" w:rsidP="00C643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  <w:lang w:val="en-CA"/>
              </w:rPr>
            </w:pPr>
          </w:p>
        </w:tc>
      </w:tr>
      <w:tr w:rsidR="008A1086" w:rsidRPr="00A66ADD" w14:paraId="6A8DA3A9" w14:textId="1319FB77" w:rsidTr="003621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93D761" w14:textId="77777777" w:rsidR="008A1086" w:rsidRPr="008A1086" w:rsidRDefault="008A1086" w:rsidP="00C643F0">
            <w:pPr>
              <w:spacing w:after="200" w:line="264" w:lineRule="auto"/>
              <w:rPr>
                <w:rFonts w:ascii="Calibri" w:hAnsi="Calibri" w:cs="Calibri"/>
                <w:sz w:val="24"/>
                <w:szCs w:val="24"/>
                <w:lang w:val="en-CA"/>
              </w:rPr>
            </w:pPr>
            <w:proofErr w:type="spellStart"/>
            <w:r w:rsidRPr="008A1086">
              <w:rPr>
                <w:rFonts w:ascii="Calibri" w:hAnsi="Calibri" w:cs="Calibri"/>
                <w:sz w:val="24"/>
                <w:szCs w:val="24"/>
                <w:lang w:val="en-CA"/>
              </w:rPr>
              <w:t>total_billed</w:t>
            </w:r>
            <w:proofErr w:type="spellEnd"/>
          </w:p>
        </w:tc>
        <w:tc>
          <w:tcPr>
            <w:tcW w:w="0" w:type="auto"/>
            <w:hideMark/>
          </w:tcPr>
          <w:p w14:paraId="13BA52D9" w14:textId="77777777" w:rsidR="008A1086" w:rsidRPr="008A1086" w:rsidRDefault="008A1086" w:rsidP="00C643F0">
            <w:pPr>
              <w:spacing w:after="20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  <w:lang w:val="en-CA"/>
              </w:rPr>
            </w:pPr>
            <w:r w:rsidRPr="008A1086">
              <w:rPr>
                <w:rFonts w:ascii="Calibri" w:hAnsi="Calibri" w:cs="Calibri"/>
                <w:sz w:val="24"/>
                <w:szCs w:val="24"/>
                <w:lang w:val="en-CA"/>
              </w:rPr>
              <w:t>Decimal</w:t>
            </w:r>
          </w:p>
        </w:tc>
        <w:tc>
          <w:tcPr>
            <w:tcW w:w="0" w:type="auto"/>
            <w:hideMark/>
          </w:tcPr>
          <w:p w14:paraId="6E09018E" w14:textId="77777777" w:rsidR="008A1086" w:rsidRPr="008A1086" w:rsidRDefault="008A1086" w:rsidP="00C643F0">
            <w:pPr>
              <w:spacing w:after="20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  <w:lang w:val="en-CA"/>
              </w:rPr>
            </w:pPr>
            <w:r w:rsidRPr="008A1086">
              <w:rPr>
                <w:rFonts w:ascii="Calibri" w:hAnsi="Calibri" w:cs="Calibri"/>
                <w:sz w:val="24"/>
                <w:szCs w:val="24"/>
                <w:lang w:val="en-CA"/>
              </w:rPr>
              <w:t>Total amount charged for the visit.</w:t>
            </w:r>
          </w:p>
        </w:tc>
        <w:tc>
          <w:tcPr>
            <w:tcW w:w="1326" w:type="dxa"/>
          </w:tcPr>
          <w:p w14:paraId="4AC5A349" w14:textId="77777777" w:rsidR="008A1086" w:rsidRPr="00A66ADD" w:rsidRDefault="008A1086" w:rsidP="00C643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  <w:lang w:val="en-CA"/>
              </w:rPr>
            </w:pPr>
          </w:p>
        </w:tc>
      </w:tr>
      <w:tr w:rsidR="008A1086" w:rsidRPr="00A66ADD" w14:paraId="26187F15" w14:textId="6ECB7BF1" w:rsidTr="003621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CC8CFE" w14:textId="77777777" w:rsidR="008A1086" w:rsidRPr="008A1086" w:rsidRDefault="008A1086" w:rsidP="00C643F0">
            <w:pPr>
              <w:spacing w:after="200" w:line="264" w:lineRule="auto"/>
              <w:rPr>
                <w:rFonts w:ascii="Calibri" w:hAnsi="Calibri" w:cs="Calibri"/>
                <w:sz w:val="24"/>
                <w:szCs w:val="24"/>
                <w:lang w:val="en-CA"/>
              </w:rPr>
            </w:pPr>
            <w:proofErr w:type="spellStart"/>
            <w:r w:rsidRPr="008A1086">
              <w:rPr>
                <w:rFonts w:ascii="Calibri" w:hAnsi="Calibri" w:cs="Calibri"/>
                <w:sz w:val="24"/>
                <w:szCs w:val="24"/>
                <w:lang w:val="en-CA"/>
              </w:rPr>
              <w:t>billing_status</w:t>
            </w:r>
            <w:proofErr w:type="spellEnd"/>
          </w:p>
        </w:tc>
        <w:tc>
          <w:tcPr>
            <w:tcW w:w="0" w:type="auto"/>
            <w:hideMark/>
          </w:tcPr>
          <w:p w14:paraId="0049DD1F" w14:textId="77777777" w:rsidR="008A1086" w:rsidRPr="008A1086" w:rsidRDefault="008A1086" w:rsidP="00C643F0">
            <w:pPr>
              <w:spacing w:after="20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  <w:lang w:val="en-CA"/>
              </w:rPr>
            </w:pPr>
            <w:r w:rsidRPr="008A1086">
              <w:rPr>
                <w:rFonts w:ascii="Calibri" w:hAnsi="Calibri" w:cs="Calibri"/>
                <w:sz w:val="24"/>
                <w:szCs w:val="24"/>
                <w:lang w:val="en-CA"/>
              </w:rPr>
              <w:t>Enum</w:t>
            </w:r>
          </w:p>
        </w:tc>
        <w:tc>
          <w:tcPr>
            <w:tcW w:w="0" w:type="auto"/>
            <w:hideMark/>
          </w:tcPr>
          <w:p w14:paraId="2CB49081" w14:textId="77777777" w:rsidR="008A1086" w:rsidRPr="008A1086" w:rsidRDefault="008A1086" w:rsidP="00C643F0">
            <w:pPr>
              <w:spacing w:after="20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  <w:lang w:val="en-CA"/>
              </w:rPr>
            </w:pPr>
            <w:r w:rsidRPr="008A1086">
              <w:rPr>
                <w:rFonts w:ascii="Calibri" w:hAnsi="Calibri" w:cs="Calibri"/>
                <w:sz w:val="24"/>
                <w:szCs w:val="24"/>
                <w:lang w:val="en-CA"/>
              </w:rPr>
              <w:t>pending, paid, disputed.</w:t>
            </w:r>
          </w:p>
        </w:tc>
        <w:tc>
          <w:tcPr>
            <w:tcW w:w="1326" w:type="dxa"/>
          </w:tcPr>
          <w:p w14:paraId="37D445DC" w14:textId="77777777" w:rsidR="008A1086" w:rsidRPr="00A66ADD" w:rsidRDefault="008A1086" w:rsidP="00C643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  <w:lang w:val="en-CA"/>
              </w:rPr>
            </w:pPr>
          </w:p>
        </w:tc>
      </w:tr>
      <w:tr w:rsidR="008A1086" w:rsidRPr="00A66ADD" w14:paraId="402E876D" w14:textId="422FA1E1" w:rsidTr="003621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CFFECE" w14:textId="77777777" w:rsidR="008A1086" w:rsidRPr="008A1086" w:rsidRDefault="008A1086" w:rsidP="00C643F0">
            <w:pPr>
              <w:spacing w:after="200" w:line="264" w:lineRule="auto"/>
              <w:rPr>
                <w:rFonts w:ascii="Calibri" w:hAnsi="Calibri" w:cs="Calibri"/>
                <w:sz w:val="24"/>
                <w:szCs w:val="24"/>
                <w:lang w:val="en-CA"/>
              </w:rPr>
            </w:pPr>
            <w:proofErr w:type="spellStart"/>
            <w:r w:rsidRPr="008A1086">
              <w:rPr>
                <w:rFonts w:ascii="Calibri" w:hAnsi="Calibri" w:cs="Calibri"/>
                <w:sz w:val="24"/>
                <w:szCs w:val="24"/>
                <w:lang w:val="en-CA"/>
              </w:rPr>
              <w:t>updated_at</w:t>
            </w:r>
            <w:proofErr w:type="spellEnd"/>
          </w:p>
        </w:tc>
        <w:tc>
          <w:tcPr>
            <w:tcW w:w="0" w:type="auto"/>
            <w:hideMark/>
          </w:tcPr>
          <w:p w14:paraId="0A6EE4D4" w14:textId="77777777" w:rsidR="008A1086" w:rsidRPr="008A1086" w:rsidRDefault="008A1086" w:rsidP="00C643F0">
            <w:pPr>
              <w:spacing w:after="20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  <w:lang w:val="en-CA"/>
              </w:rPr>
            </w:pPr>
            <w:r w:rsidRPr="008A1086">
              <w:rPr>
                <w:rFonts w:ascii="Calibri" w:hAnsi="Calibri" w:cs="Calibri"/>
                <w:sz w:val="24"/>
                <w:szCs w:val="24"/>
                <w:lang w:val="en-CA"/>
              </w:rPr>
              <w:t>Timestamp</w:t>
            </w:r>
          </w:p>
        </w:tc>
        <w:tc>
          <w:tcPr>
            <w:tcW w:w="0" w:type="auto"/>
            <w:hideMark/>
          </w:tcPr>
          <w:p w14:paraId="5B4D5123" w14:textId="77777777" w:rsidR="008A1086" w:rsidRPr="008A1086" w:rsidRDefault="008A1086" w:rsidP="00C643F0">
            <w:pPr>
              <w:spacing w:after="20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  <w:lang w:val="en-CA"/>
              </w:rPr>
            </w:pPr>
            <w:r w:rsidRPr="008A1086">
              <w:rPr>
                <w:rFonts w:ascii="Calibri" w:hAnsi="Calibri" w:cs="Calibri"/>
                <w:sz w:val="24"/>
                <w:szCs w:val="24"/>
                <w:lang w:val="en-CA"/>
              </w:rPr>
              <w:t>Last record modification.</w:t>
            </w:r>
          </w:p>
        </w:tc>
        <w:tc>
          <w:tcPr>
            <w:tcW w:w="1326" w:type="dxa"/>
          </w:tcPr>
          <w:p w14:paraId="4E874EFD" w14:textId="77777777" w:rsidR="008A1086" w:rsidRPr="00A66ADD" w:rsidRDefault="008A1086" w:rsidP="00C643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  <w:lang w:val="en-CA"/>
              </w:rPr>
            </w:pPr>
          </w:p>
        </w:tc>
      </w:tr>
    </w:tbl>
    <w:p w14:paraId="2FF7B2AE" w14:textId="5BA283EB" w:rsidR="00DA34BE" w:rsidRDefault="00DA34BE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br w:type="page"/>
      </w:r>
    </w:p>
    <w:p w14:paraId="024D9325" w14:textId="544A90D3" w:rsidR="008A1086" w:rsidRPr="00140EBB" w:rsidRDefault="008A1086" w:rsidP="008A1086">
      <w:pPr>
        <w:pStyle w:val="Heading1"/>
        <w:rPr>
          <w:rFonts w:ascii="Calibri" w:hAnsi="Calibri" w:cs="Calibri"/>
          <w:b/>
          <w:bCs/>
          <w:sz w:val="24"/>
          <w:szCs w:val="24"/>
        </w:rPr>
      </w:pPr>
      <w:r w:rsidRPr="00140EBB">
        <w:rPr>
          <w:rFonts w:ascii="Calibri" w:hAnsi="Calibri" w:cs="Calibri"/>
          <w:b/>
          <w:bCs/>
          <w:sz w:val="24"/>
          <w:szCs w:val="24"/>
        </w:rPr>
        <w:lastRenderedPageBreak/>
        <w:t>Task 2: Define the Data Contract &amp; Quality</w:t>
      </w:r>
    </w:p>
    <w:p w14:paraId="03F23D13" w14:textId="77777777" w:rsidR="008A1086" w:rsidRPr="008A1086" w:rsidRDefault="008A1086" w:rsidP="008A1086">
      <w:pPr>
        <w:rPr>
          <w:rFonts w:ascii="Calibri" w:hAnsi="Calibri" w:cs="Calibri"/>
          <w:sz w:val="24"/>
          <w:szCs w:val="24"/>
          <w:lang w:val="en-CA"/>
        </w:rPr>
      </w:pPr>
      <w:r w:rsidRPr="008A1086">
        <w:rPr>
          <w:rFonts w:ascii="Calibri" w:hAnsi="Calibri" w:cs="Calibri"/>
          <w:b/>
          <w:bCs/>
          <w:sz w:val="24"/>
          <w:szCs w:val="24"/>
          <w:lang w:val="en-CA"/>
        </w:rPr>
        <w:t>Goal:</w:t>
      </w:r>
      <w:r w:rsidRPr="008A1086">
        <w:rPr>
          <w:rFonts w:ascii="Calibri" w:hAnsi="Calibri" w:cs="Calibri"/>
          <w:sz w:val="24"/>
          <w:szCs w:val="24"/>
          <w:lang w:val="en-CA"/>
        </w:rPr>
        <w:t xml:space="preserve"> Set a formal "Source of Truth" agreement.</w:t>
      </w:r>
    </w:p>
    <w:p w14:paraId="7F1DAB09" w14:textId="1B2E00DC" w:rsidR="008A1086" w:rsidRPr="008A1086" w:rsidRDefault="008A1086" w:rsidP="00B072AC">
      <w:pPr>
        <w:numPr>
          <w:ilvl w:val="0"/>
          <w:numId w:val="20"/>
        </w:numPr>
        <w:spacing w:line="240" w:lineRule="auto"/>
        <w:ind w:left="714" w:hanging="357"/>
        <w:contextualSpacing/>
        <w:rPr>
          <w:rFonts w:ascii="Calibri" w:hAnsi="Calibri" w:cs="Calibri"/>
          <w:sz w:val="24"/>
          <w:szCs w:val="24"/>
          <w:lang w:val="en-CA"/>
        </w:rPr>
      </w:pPr>
      <w:r w:rsidRPr="008A1086">
        <w:rPr>
          <w:rFonts w:ascii="Calibri" w:hAnsi="Calibri" w:cs="Calibri"/>
          <w:b/>
          <w:bCs/>
          <w:sz w:val="24"/>
          <w:szCs w:val="24"/>
          <w:lang w:val="en-CA"/>
        </w:rPr>
        <w:t>Contract Title:</w:t>
      </w:r>
      <w:r w:rsidRPr="008A1086">
        <w:rPr>
          <w:rFonts w:ascii="Calibri" w:hAnsi="Calibri" w:cs="Calibri"/>
          <w:sz w:val="24"/>
          <w:szCs w:val="24"/>
          <w:lang w:val="en-CA"/>
        </w:rPr>
        <w:t xml:space="preserve"> </w:t>
      </w:r>
      <w:proofErr w:type="spellStart"/>
      <w:r w:rsidRPr="008A1086">
        <w:rPr>
          <w:rFonts w:ascii="Calibri" w:hAnsi="Calibri" w:cs="Calibri"/>
          <w:sz w:val="24"/>
          <w:szCs w:val="24"/>
          <w:lang w:val="en-CA"/>
        </w:rPr>
        <w:t>Patient_Privacy_and_Billing_Standard</w:t>
      </w:r>
      <w:proofErr w:type="spellEnd"/>
    </w:p>
    <w:p w14:paraId="30376DC2" w14:textId="1B5AD162" w:rsidR="008A1086" w:rsidRPr="008A1086" w:rsidRDefault="008A1086" w:rsidP="00B072AC">
      <w:pPr>
        <w:numPr>
          <w:ilvl w:val="0"/>
          <w:numId w:val="20"/>
        </w:numPr>
        <w:spacing w:line="240" w:lineRule="auto"/>
        <w:ind w:left="714" w:hanging="357"/>
        <w:contextualSpacing/>
        <w:rPr>
          <w:rFonts w:ascii="Calibri" w:hAnsi="Calibri" w:cs="Calibri"/>
          <w:sz w:val="24"/>
          <w:szCs w:val="24"/>
          <w:lang w:val="en-CA"/>
        </w:rPr>
      </w:pPr>
      <w:r w:rsidRPr="008A1086">
        <w:rPr>
          <w:rFonts w:ascii="Calibri" w:hAnsi="Calibri" w:cs="Calibri"/>
          <w:b/>
          <w:bCs/>
          <w:sz w:val="24"/>
          <w:szCs w:val="24"/>
          <w:lang w:val="en-CA"/>
        </w:rPr>
        <w:t>Owners:</w:t>
      </w:r>
      <w:r w:rsidRPr="008A1086">
        <w:rPr>
          <w:rFonts w:ascii="Calibri" w:hAnsi="Calibri" w:cs="Calibri"/>
          <w:sz w:val="24"/>
          <w:szCs w:val="24"/>
          <w:lang w:val="en-CA"/>
        </w:rPr>
        <w:t xml:space="preserve"> </w:t>
      </w:r>
      <w:proofErr w:type="spellStart"/>
      <w:r w:rsidR="004A2A5D" w:rsidRPr="004A2A5D">
        <w:rPr>
          <w:rFonts w:ascii="Calibri" w:hAnsi="Calibri" w:cs="Calibri"/>
          <w:sz w:val="24"/>
          <w:szCs w:val="24"/>
        </w:rPr>
        <w:t>Billing_Department</w:t>
      </w:r>
      <w:proofErr w:type="spellEnd"/>
    </w:p>
    <w:p w14:paraId="1DDE398D" w14:textId="0354E795" w:rsidR="00A66ADD" w:rsidRDefault="008A1086" w:rsidP="00B072AC">
      <w:pPr>
        <w:numPr>
          <w:ilvl w:val="0"/>
          <w:numId w:val="20"/>
        </w:numPr>
        <w:spacing w:line="240" w:lineRule="auto"/>
        <w:ind w:left="714" w:hanging="357"/>
        <w:contextualSpacing/>
        <w:rPr>
          <w:rFonts w:ascii="Calibri" w:hAnsi="Calibri" w:cs="Calibri"/>
          <w:sz w:val="24"/>
          <w:szCs w:val="24"/>
          <w:lang w:val="en-CA"/>
        </w:rPr>
      </w:pPr>
      <w:r w:rsidRPr="008A1086">
        <w:rPr>
          <w:rFonts w:ascii="Calibri" w:hAnsi="Calibri" w:cs="Calibri"/>
          <w:b/>
          <w:bCs/>
          <w:sz w:val="24"/>
          <w:szCs w:val="24"/>
          <w:lang w:val="en-CA"/>
        </w:rPr>
        <w:t>Description:</w:t>
      </w:r>
      <w:r w:rsidRPr="008A1086">
        <w:rPr>
          <w:rFonts w:ascii="Calibri" w:hAnsi="Calibri" w:cs="Calibri"/>
          <w:sz w:val="24"/>
          <w:szCs w:val="24"/>
          <w:lang w:val="en-CA"/>
        </w:rPr>
        <w:t xml:space="preserve"> This contract governs the handling of sensitive patient health and financial data.</w:t>
      </w:r>
    </w:p>
    <w:p w14:paraId="7448A3EF" w14:textId="77777777" w:rsidR="00B072AC" w:rsidRDefault="00B072AC" w:rsidP="00B072AC">
      <w:pPr>
        <w:spacing w:line="240" w:lineRule="auto"/>
        <w:ind w:left="714"/>
        <w:contextualSpacing/>
        <w:rPr>
          <w:rFonts w:ascii="Calibri" w:hAnsi="Calibri" w:cs="Calibri"/>
          <w:b/>
          <w:bCs/>
          <w:sz w:val="24"/>
          <w:szCs w:val="24"/>
          <w:lang w:val="en-CA"/>
        </w:rPr>
      </w:pPr>
    </w:p>
    <w:p w14:paraId="4DEDAB54" w14:textId="1AD662D3" w:rsidR="008A1086" w:rsidRPr="00140EBB" w:rsidRDefault="008A1086" w:rsidP="00140EBB">
      <w:pPr>
        <w:pStyle w:val="ListParagraph"/>
        <w:numPr>
          <w:ilvl w:val="0"/>
          <w:numId w:val="24"/>
        </w:numPr>
        <w:rPr>
          <w:rFonts w:ascii="Calibri" w:hAnsi="Calibri" w:cs="Calibri"/>
          <w:sz w:val="24"/>
          <w:szCs w:val="24"/>
          <w:lang w:val="en-CA"/>
        </w:rPr>
      </w:pPr>
      <w:r w:rsidRPr="00140EBB">
        <w:rPr>
          <w:rFonts w:ascii="Calibri" w:hAnsi="Calibri" w:cs="Calibri"/>
          <w:b/>
          <w:bCs/>
          <w:sz w:val="24"/>
          <w:szCs w:val="24"/>
          <w:lang w:val="en-CA"/>
        </w:rPr>
        <w:t>Data Quality Tests (Add under Contract):</w:t>
      </w:r>
    </w:p>
    <w:p w14:paraId="1513A4B0" w14:textId="5F207BF0" w:rsidR="00B072AC" w:rsidRDefault="00B072AC" w:rsidP="00B072AC">
      <w:pPr>
        <w:rPr>
          <w:rFonts w:ascii="Calibri" w:hAnsi="Calibri" w:cs="Calibri"/>
          <w:sz w:val="24"/>
          <w:szCs w:val="24"/>
        </w:rPr>
      </w:pPr>
      <w:r w:rsidRPr="00B072AC">
        <w:rPr>
          <w:rFonts w:ascii="Calibri" w:hAnsi="Calibri" w:cs="Calibri"/>
          <w:sz w:val="24"/>
          <w:szCs w:val="24"/>
        </w:rPr>
        <w:t xml:space="preserve">One of the most critical columns in our healthcare dataset is </w:t>
      </w:r>
      <w:proofErr w:type="spellStart"/>
      <w:r w:rsidRPr="00B072AC">
        <w:rPr>
          <w:rFonts w:ascii="Calibri" w:hAnsi="Calibri" w:cs="Calibri"/>
          <w:sz w:val="24"/>
          <w:szCs w:val="24"/>
        </w:rPr>
        <w:t>billing_status</w:t>
      </w:r>
      <w:proofErr w:type="spellEnd"/>
      <w:r w:rsidRPr="00B072AC">
        <w:rPr>
          <w:rFonts w:ascii="Calibri" w:hAnsi="Calibri" w:cs="Calibri"/>
          <w:sz w:val="24"/>
          <w:szCs w:val="24"/>
        </w:rPr>
        <w:t>. This column drives our financial reports and must only contain specific, approved values.</w:t>
      </w:r>
    </w:p>
    <w:p w14:paraId="7C0CF7CF" w14:textId="77777777" w:rsidR="00B072AC" w:rsidRPr="00B072AC" w:rsidRDefault="00B072AC" w:rsidP="00B072AC">
      <w:pPr>
        <w:rPr>
          <w:rFonts w:ascii="Calibri" w:hAnsi="Calibri" w:cs="Calibri"/>
          <w:sz w:val="24"/>
          <w:szCs w:val="24"/>
          <w:lang w:val="en-CA"/>
        </w:rPr>
      </w:pPr>
      <w:r w:rsidRPr="00B072AC">
        <w:rPr>
          <w:rFonts w:ascii="Calibri" w:hAnsi="Calibri" w:cs="Calibri"/>
          <w:b/>
          <w:bCs/>
          <w:sz w:val="24"/>
          <w:szCs w:val="24"/>
          <w:lang w:val="en-CA"/>
        </w:rPr>
        <w:t>Your Task:</w:t>
      </w:r>
      <w:r w:rsidRPr="00B072AC">
        <w:rPr>
          <w:rFonts w:ascii="Calibri" w:hAnsi="Calibri" w:cs="Calibri"/>
          <w:sz w:val="24"/>
          <w:szCs w:val="24"/>
          <w:lang w:val="en-CA"/>
        </w:rPr>
        <w:t xml:space="preserve"> Define a Data Quality test for the </w:t>
      </w:r>
      <w:proofErr w:type="spellStart"/>
      <w:r w:rsidRPr="00B072AC">
        <w:rPr>
          <w:rFonts w:ascii="Calibri" w:hAnsi="Calibri" w:cs="Calibri"/>
          <w:sz w:val="24"/>
          <w:szCs w:val="24"/>
          <w:lang w:val="en-CA"/>
        </w:rPr>
        <w:t>billing_status</w:t>
      </w:r>
      <w:proofErr w:type="spellEnd"/>
      <w:r w:rsidRPr="00B072AC">
        <w:rPr>
          <w:rFonts w:ascii="Calibri" w:hAnsi="Calibri" w:cs="Calibri"/>
          <w:sz w:val="24"/>
          <w:szCs w:val="24"/>
          <w:lang w:val="en-CA"/>
        </w:rPr>
        <w:t xml:space="preserve"> column. Fill in the blanks below and then implement it in the </w:t>
      </w:r>
      <w:proofErr w:type="spellStart"/>
      <w:r w:rsidRPr="00B072AC">
        <w:rPr>
          <w:rFonts w:ascii="Calibri" w:hAnsi="Calibri" w:cs="Calibri"/>
          <w:sz w:val="24"/>
          <w:szCs w:val="24"/>
          <w:lang w:val="en-CA"/>
        </w:rPr>
        <w:t>OpenMetadata</w:t>
      </w:r>
      <w:proofErr w:type="spellEnd"/>
      <w:r w:rsidRPr="00B072AC">
        <w:rPr>
          <w:rFonts w:ascii="Calibri" w:hAnsi="Calibri" w:cs="Calibri"/>
          <w:sz w:val="24"/>
          <w:szCs w:val="24"/>
          <w:lang w:val="en-CA"/>
        </w:rPr>
        <w:t xml:space="preserve"> Sandbox.</w:t>
      </w:r>
    </w:p>
    <w:p w14:paraId="188BC1AE" w14:textId="77777777" w:rsidR="00B072AC" w:rsidRPr="00B072AC" w:rsidRDefault="00B072AC" w:rsidP="00B072AC">
      <w:pPr>
        <w:numPr>
          <w:ilvl w:val="0"/>
          <w:numId w:val="26"/>
        </w:numPr>
        <w:spacing w:line="240" w:lineRule="auto"/>
        <w:ind w:hanging="357"/>
        <w:contextualSpacing/>
        <w:rPr>
          <w:rFonts w:ascii="Calibri" w:hAnsi="Calibri" w:cs="Calibri"/>
          <w:sz w:val="24"/>
          <w:szCs w:val="24"/>
          <w:lang w:val="en-CA"/>
        </w:rPr>
      </w:pPr>
      <w:r w:rsidRPr="00B072AC">
        <w:rPr>
          <w:rFonts w:ascii="Calibri" w:hAnsi="Calibri" w:cs="Calibri"/>
          <w:b/>
          <w:bCs/>
          <w:sz w:val="24"/>
          <w:szCs w:val="24"/>
          <w:lang w:val="en-CA"/>
        </w:rPr>
        <w:t>Test Category:</w:t>
      </w:r>
      <w:r w:rsidRPr="00B072AC">
        <w:rPr>
          <w:rFonts w:ascii="Calibri" w:hAnsi="Calibri" w:cs="Calibri"/>
          <w:sz w:val="24"/>
          <w:szCs w:val="24"/>
          <w:lang w:val="en-CA"/>
        </w:rPr>
        <w:t xml:space="preserve"> ________________________ (Table or Column?)</w:t>
      </w:r>
    </w:p>
    <w:p w14:paraId="4491DEE4" w14:textId="77777777" w:rsidR="00B072AC" w:rsidRPr="00B072AC" w:rsidRDefault="00B072AC" w:rsidP="00B072AC">
      <w:pPr>
        <w:numPr>
          <w:ilvl w:val="0"/>
          <w:numId w:val="26"/>
        </w:numPr>
        <w:spacing w:line="240" w:lineRule="auto"/>
        <w:ind w:hanging="357"/>
        <w:contextualSpacing/>
        <w:rPr>
          <w:rFonts w:ascii="Calibri" w:hAnsi="Calibri" w:cs="Calibri"/>
          <w:sz w:val="24"/>
          <w:szCs w:val="24"/>
          <w:lang w:val="en-CA"/>
        </w:rPr>
      </w:pPr>
      <w:r w:rsidRPr="00B072AC">
        <w:rPr>
          <w:rFonts w:ascii="Calibri" w:hAnsi="Calibri" w:cs="Calibri"/>
          <w:b/>
          <w:bCs/>
          <w:sz w:val="24"/>
          <w:szCs w:val="24"/>
          <w:lang w:val="en-CA"/>
        </w:rPr>
        <w:t>Column Name:</w:t>
      </w:r>
      <w:r w:rsidRPr="00B072AC">
        <w:rPr>
          <w:rFonts w:ascii="Calibri" w:hAnsi="Calibri" w:cs="Calibri"/>
          <w:sz w:val="24"/>
          <w:szCs w:val="24"/>
          <w:lang w:val="en-CA"/>
        </w:rPr>
        <w:t xml:space="preserve"> ________________________</w:t>
      </w:r>
    </w:p>
    <w:p w14:paraId="2B20B0E3" w14:textId="77777777" w:rsidR="00B072AC" w:rsidRPr="00B072AC" w:rsidRDefault="00B072AC" w:rsidP="00B072AC">
      <w:pPr>
        <w:numPr>
          <w:ilvl w:val="0"/>
          <w:numId w:val="26"/>
        </w:numPr>
        <w:spacing w:line="240" w:lineRule="auto"/>
        <w:ind w:hanging="357"/>
        <w:contextualSpacing/>
        <w:rPr>
          <w:rFonts w:ascii="Calibri" w:hAnsi="Calibri" w:cs="Calibri"/>
          <w:sz w:val="24"/>
          <w:szCs w:val="24"/>
          <w:lang w:val="en-CA"/>
        </w:rPr>
      </w:pPr>
      <w:r w:rsidRPr="00B072AC">
        <w:rPr>
          <w:rFonts w:ascii="Calibri" w:hAnsi="Calibri" w:cs="Calibri"/>
          <w:b/>
          <w:bCs/>
          <w:sz w:val="24"/>
          <w:szCs w:val="24"/>
          <w:lang w:val="en-CA"/>
        </w:rPr>
        <w:t>Test Type:</w:t>
      </w:r>
      <w:r w:rsidRPr="00B072AC">
        <w:rPr>
          <w:rFonts w:ascii="Calibri" w:hAnsi="Calibri" w:cs="Calibri"/>
          <w:sz w:val="24"/>
          <w:szCs w:val="24"/>
          <w:lang w:val="en-CA"/>
        </w:rPr>
        <w:t xml:space="preserve"> </w:t>
      </w:r>
      <w:proofErr w:type="spellStart"/>
      <w:r w:rsidRPr="00B072AC">
        <w:rPr>
          <w:rFonts w:ascii="Calibri" w:hAnsi="Calibri" w:cs="Calibri"/>
          <w:sz w:val="24"/>
          <w:szCs w:val="24"/>
          <w:lang w:val="en-CA"/>
        </w:rPr>
        <w:t>column_values_to_be_in_set</w:t>
      </w:r>
      <w:proofErr w:type="spellEnd"/>
    </w:p>
    <w:p w14:paraId="202EC910" w14:textId="77777777" w:rsidR="00B072AC" w:rsidRPr="00B072AC" w:rsidRDefault="00B072AC" w:rsidP="00B072AC">
      <w:pPr>
        <w:numPr>
          <w:ilvl w:val="0"/>
          <w:numId w:val="26"/>
        </w:numPr>
        <w:spacing w:line="240" w:lineRule="auto"/>
        <w:ind w:hanging="357"/>
        <w:contextualSpacing/>
        <w:rPr>
          <w:rFonts w:ascii="Calibri" w:hAnsi="Calibri" w:cs="Calibri"/>
          <w:sz w:val="24"/>
          <w:szCs w:val="24"/>
          <w:lang w:val="en-CA"/>
        </w:rPr>
      </w:pPr>
      <w:r w:rsidRPr="00B072AC">
        <w:rPr>
          <w:rFonts w:ascii="Calibri" w:hAnsi="Calibri" w:cs="Calibri"/>
          <w:b/>
          <w:bCs/>
          <w:sz w:val="24"/>
          <w:szCs w:val="24"/>
          <w:lang w:val="en-CA"/>
        </w:rPr>
        <w:t>Allowed Values (The Set):</w:t>
      </w:r>
      <w:r w:rsidRPr="00B072AC">
        <w:rPr>
          <w:rFonts w:ascii="Calibri" w:hAnsi="Calibri" w:cs="Calibri"/>
          <w:sz w:val="24"/>
          <w:szCs w:val="24"/>
          <w:lang w:val="en-CA"/>
        </w:rPr>
        <w:t xml:space="preserve"> ['________', '________', '________']</w:t>
      </w:r>
    </w:p>
    <w:p w14:paraId="3DE42110" w14:textId="77777777" w:rsidR="00B072AC" w:rsidRPr="00B072AC" w:rsidRDefault="00B072AC" w:rsidP="00B072AC">
      <w:pPr>
        <w:numPr>
          <w:ilvl w:val="1"/>
          <w:numId w:val="26"/>
        </w:numPr>
        <w:spacing w:line="240" w:lineRule="auto"/>
        <w:ind w:hanging="357"/>
        <w:contextualSpacing/>
        <w:rPr>
          <w:rFonts w:ascii="Calibri" w:hAnsi="Calibri" w:cs="Calibri"/>
          <w:sz w:val="24"/>
          <w:szCs w:val="24"/>
          <w:lang w:val="en-CA"/>
        </w:rPr>
      </w:pPr>
      <w:r w:rsidRPr="00B072AC">
        <w:rPr>
          <w:rFonts w:ascii="Calibri" w:hAnsi="Calibri" w:cs="Calibri"/>
          <w:i/>
          <w:iCs/>
          <w:sz w:val="24"/>
          <w:szCs w:val="24"/>
          <w:lang w:val="en-CA"/>
        </w:rPr>
        <w:t>(Hint: Look at the table schema we defined earlier: pending, paid, disputed).</w:t>
      </w:r>
    </w:p>
    <w:p w14:paraId="73D529C4" w14:textId="77777777" w:rsidR="00B072AC" w:rsidRPr="00B072AC" w:rsidRDefault="00B072AC" w:rsidP="00B072AC">
      <w:pPr>
        <w:numPr>
          <w:ilvl w:val="0"/>
          <w:numId w:val="26"/>
        </w:numPr>
        <w:spacing w:line="240" w:lineRule="auto"/>
        <w:ind w:hanging="357"/>
        <w:contextualSpacing/>
        <w:rPr>
          <w:rFonts w:ascii="Calibri" w:hAnsi="Calibri" w:cs="Calibri"/>
          <w:sz w:val="24"/>
          <w:szCs w:val="24"/>
          <w:lang w:val="en-CA"/>
        </w:rPr>
      </w:pPr>
      <w:r w:rsidRPr="00B072AC">
        <w:rPr>
          <w:rFonts w:ascii="Calibri" w:hAnsi="Calibri" w:cs="Calibri"/>
          <w:sz w:val="24"/>
          <w:szCs w:val="24"/>
          <w:lang w:val="en-CA"/>
        </w:rPr>
        <w:t>Why is this test important for Governance?</w:t>
      </w:r>
    </w:p>
    <w:p w14:paraId="64AE7163" w14:textId="173D3F95" w:rsidR="002C6C27" w:rsidRPr="002C6C27" w:rsidRDefault="002C6C27" w:rsidP="0033685A">
      <w:pPr>
        <w:pStyle w:val="ListParagraph"/>
        <w:numPr>
          <w:ilvl w:val="0"/>
          <w:numId w:val="26"/>
        </w:numPr>
        <w:rPr>
          <w:rFonts w:ascii="Calibri" w:hAnsi="Calibri" w:cs="Calibri"/>
          <w:sz w:val="24"/>
          <w:szCs w:val="24"/>
          <w:lang w:val="en-CA"/>
        </w:rPr>
      </w:pPr>
      <w:r w:rsidRPr="002C6C27">
        <w:rPr>
          <w:rFonts w:ascii="Calibri" w:hAnsi="Calibri" w:cs="Calibri"/>
          <w:sz w:val="24"/>
          <w:szCs w:val="24"/>
        </w:rPr>
        <w:t xml:space="preserve">Capture a </w:t>
      </w:r>
      <w:r w:rsidRPr="002C6C27">
        <w:rPr>
          <w:rFonts w:ascii="Calibri" w:hAnsi="Calibri" w:cs="Calibri"/>
          <w:b/>
          <w:bCs/>
          <w:sz w:val="24"/>
          <w:szCs w:val="24"/>
        </w:rPr>
        <w:t>full-window screenshot</w:t>
      </w:r>
      <w:r w:rsidRPr="002C6C27">
        <w:rPr>
          <w:rFonts w:ascii="Calibri" w:hAnsi="Calibri" w:cs="Calibri"/>
          <w:sz w:val="24"/>
          <w:szCs w:val="24"/>
        </w:rPr>
        <w:t xml:space="preserve"> </w:t>
      </w:r>
      <w:r w:rsidRPr="002C6C27">
        <w:rPr>
          <w:rFonts w:ascii="Calibri" w:hAnsi="Calibri" w:cs="Calibri"/>
          <w:sz w:val="24"/>
          <w:szCs w:val="24"/>
          <w:lang w:val="en-CA"/>
        </w:rPr>
        <w:t xml:space="preserve">of data quality tests. Use the orders table from </w:t>
      </w:r>
      <w:proofErr w:type="spellStart"/>
      <w:r w:rsidRPr="002C6C27">
        <w:rPr>
          <w:rFonts w:ascii="Calibri" w:hAnsi="Calibri" w:cs="Calibri"/>
          <w:sz w:val="24"/>
          <w:szCs w:val="24"/>
          <w:lang w:val="en-CA"/>
        </w:rPr>
        <w:t>acme_nexus_raw_data</w:t>
      </w:r>
      <w:proofErr w:type="spellEnd"/>
      <w:r w:rsidRPr="002C6C27">
        <w:rPr>
          <w:rFonts w:ascii="Calibri" w:hAnsi="Calibri" w:cs="Calibri"/>
          <w:sz w:val="24"/>
          <w:szCs w:val="24"/>
          <w:lang w:val="en-CA"/>
        </w:rPr>
        <w:t>/</w:t>
      </w:r>
      <w:proofErr w:type="spellStart"/>
      <w:r w:rsidRPr="002C6C27">
        <w:rPr>
          <w:rFonts w:ascii="Calibri" w:hAnsi="Calibri" w:cs="Calibri"/>
          <w:sz w:val="24"/>
          <w:szCs w:val="24"/>
          <w:lang w:val="en-CA"/>
        </w:rPr>
        <w:t>acme_raw</w:t>
      </w:r>
      <w:proofErr w:type="spellEnd"/>
      <w:r w:rsidRPr="002C6C27">
        <w:rPr>
          <w:rFonts w:ascii="Calibri" w:hAnsi="Calibri" w:cs="Calibri"/>
          <w:sz w:val="24"/>
          <w:szCs w:val="24"/>
          <w:lang w:val="en-CA"/>
        </w:rPr>
        <w:t xml:space="preserve">/sales/orders.  </w:t>
      </w:r>
      <w:r w:rsidRPr="002C6C27">
        <w:rPr>
          <w:rFonts w:ascii="Calibri" w:hAnsi="Calibri" w:cs="Calibri"/>
          <w:sz w:val="24"/>
          <w:szCs w:val="24"/>
        </w:rPr>
        <w:t xml:space="preserve">Your login name or avatar must be clearly visible in the top right corner of the </w:t>
      </w:r>
      <w:proofErr w:type="spellStart"/>
      <w:r w:rsidRPr="002C6C27">
        <w:rPr>
          <w:rFonts w:ascii="Calibri" w:hAnsi="Calibri" w:cs="Calibri"/>
          <w:sz w:val="24"/>
          <w:szCs w:val="24"/>
        </w:rPr>
        <w:t>OpenMetadata</w:t>
      </w:r>
      <w:proofErr w:type="spellEnd"/>
      <w:r w:rsidRPr="002C6C27">
        <w:rPr>
          <w:rFonts w:ascii="Calibri" w:hAnsi="Calibri" w:cs="Calibri"/>
          <w:sz w:val="24"/>
          <w:szCs w:val="24"/>
        </w:rPr>
        <w:t xml:space="preserve"> header.</w:t>
      </w:r>
    </w:p>
    <w:p w14:paraId="6687B67B" w14:textId="78D2C00C" w:rsidR="002C6C27" w:rsidRDefault="002C6C27" w:rsidP="00B072AC">
      <w:pPr>
        <w:rPr>
          <w:rFonts w:ascii="Calibri" w:hAnsi="Calibri" w:cs="Calibri"/>
          <w:sz w:val="24"/>
          <w:szCs w:val="24"/>
          <w:lang w:val="en-CA"/>
        </w:rPr>
      </w:pPr>
      <w:r w:rsidRPr="002C6C27">
        <w:rPr>
          <w:rFonts w:ascii="Calibri" w:hAnsi="Calibri" w:cs="Calibri"/>
          <w:noProof/>
          <w:sz w:val="24"/>
          <w:szCs w:val="24"/>
          <w:lang w:val="en-CA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481E9028" wp14:editId="135F24C2">
                <wp:simplePos x="0" y="0"/>
                <wp:positionH relativeFrom="column">
                  <wp:posOffset>95029</wp:posOffset>
                </wp:positionH>
                <wp:positionV relativeFrom="paragraph">
                  <wp:posOffset>5715</wp:posOffset>
                </wp:positionV>
                <wp:extent cx="4850130" cy="1404620"/>
                <wp:effectExtent l="0" t="0" r="26670" b="10160"/>
                <wp:wrapSquare wrapText="bothSides"/>
                <wp:docPr id="73586324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501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BE1057" w14:textId="07512983" w:rsidR="002C6C27" w:rsidRPr="00B072AC" w:rsidRDefault="002C6C27" w:rsidP="002C6C27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sz w:val="24"/>
                                <w:szCs w:val="24"/>
                                <w:lang w:val="en-CA"/>
                              </w:rPr>
                            </w:pPr>
                            <w:r w:rsidRPr="00B072AC">
                              <w:rPr>
                                <w:rFonts w:ascii="Calibri" w:hAnsi="Calibri" w:cs="Calibri"/>
                                <w:b/>
                                <w:bCs/>
                                <w:sz w:val="24"/>
                                <w:szCs w:val="24"/>
                                <w:lang w:val="en-CA"/>
                              </w:rPr>
                              <w:t xml:space="preserve">Template Answer </w:t>
                            </w:r>
                          </w:p>
                          <w:p w14:paraId="0285B373" w14:textId="77777777" w:rsidR="002C6C27" w:rsidRPr="00B072AC" w:rsidRDefault="002C6C27" w:rsidP="002C6C27">
                            <w:pPr>
                              <w:rPr>
                                <w:rFonts w:ascii="Calibri" w:hAnsi="Calibri" w:cs="Calibri"/>
                                <w:sz w:val="24"/>
                                <w:szCs w:val="24"/>
                                <w:lang w:val="en-CA"/>
                              </w:rPr>
                            </w:pPr>
                            <w:r w:rsidRPr="00B072AC">
                              <w:rPr>
                                <w:rFonts w:ascii="Calibri" w:hAnsi="Calibri" w:cs="Calibri"/>
                                <w:b/>
                                <w:bCs/>
                                <w:sz w:val="24"/>
                                <w:szCs w:val="24"/>
                                <w:lang w:val="en-CA"/>
                              </w:rPr>
                              <w:t>Scenario:</w:t>
                            </w:r>
                            <w:r w:rsidRPr="00B072AC">
                              <w:rPr>
                                <w:rFonts w:ascii="Calibri" w:hAnsi="Calibri" w:cs="Calibri"/>
                                <w:sz w:val="24"/>
                                <w:szCs w:val="24"/>
                                <w:lang w:val="en-CA"/>
                              </w:rPr>
                              <w:t xml:space="preserve"> We need to ensure the </w:t>
                            </w:r>
                            <w:proofErr w:type="spellStart"/>
                            <w:r w:rsidRPr="00B072AC">
                              <w:rPr>
                                <w:rFonts w:ascii="Calibri" w:hAnsi="Calibri" w:cs="Calibri"/>
                                <w:sz w:val="24"/>
                                <w:szCs w:val="24"/>
                                <w:lang w:val="en-CA"/>
                              </w:rPr>
                              <w:t>total_billed</w:t>
                            </w:r>
                            <w:proofErr w:type="spellEnd"/>
                            <w:r w:rsidRPr="00B072AC">
                              <w:rPr>
                                <w:rFonts w:ascii="Calibri" w:hAnsi="Calibri" w:cs="Calibri"/>
                                <w:sz w:val="24"/>
                                <w:szCs w:val="24"/>
                                <w:lang w:val="en-CA"/>
                              </w:rPr>
                              <w:t xml:space="preserve"> column in our </w:t>
                            </w:r>
                            <w:proofErr w:type="spellStart"/>
                            <w:r w:rsidRPr="00B072AC">
                              <w:rPr>
                                <w:rFonts w:ascii="Calibri" w:hAnsi="Calibri" w:cs="Calibri"/>
                                <w:sz w:val="24"/>
                                <w:szCs w:val="24"/>
                                <w:lang w:val="en-CA"/>
                              </w:rPr>
                              <w:t>patient_billing_records</w:t>
                            </w:r>
                            <w:proofErr w:type="spellEnd"/>
                            <w:r w:rsidRPr="00B072AC">
                              <w:rPr>
                                <w:rFonts w:ascii="Calibri" w:hAnsi="Calibri" w:cs="Calibri"/>
                                <w:sz w:val="24"/>
                                <w:szCs w:val="24"/>
                                <w:lang w:val="en-CA"/>
                              </w:rPr>
                              <w:t xml:space="preserve"> table is realistic. If a bill is negative or suspiciously high, it indicates a system error.</w:t>
                            </w:r>
                          </w:p>
                          <w:p w14:paraId="5E41EE16" w14:textId="77777777" w:rsidR="002C6C27" w:rsidRPr="00B072AC" w:rsidRDefault="002C6C27" w:rsidP="002C6C27">
                            <w:pPr>
                              <w:numPr>
                                <w:ilvl w:val="0"/>
                                <w:numId w:val="25"/>
                              </w:numPr>
                              <w:spacing w:line="240" w:lineRule="auto"/>
                              <w:ind w:hanging="357"/>
                              <w:contextualSpacing/>
                              <w:rPr>
                                <w:rFonts w:ascii="Calibri" w:hAnsi="Calibri" w:cs="Calibri"/>
                                <w:sz w:val="24"/>
                                <w:szCs w:val="24"/>
                                <w:lang w:val="en-CA"/>
                              </w:rPr>
                            </w:pPr>
                            <w:r w:rsidRPr="00B072AC">
                              <w:rPr>
                                <w:rFonts w:ascii="Calibri" w:hAnsi="Calibri" w:cs="Calibri"/>
                                <w:b/>
                                <w:bCs/>
                                <w:sz w:val="24"/>
                                <w:szCs w:val="24"/>
                                <w:lang w:val="en-CA"/>
                              </w:rPr>
                              <w:t>Test Category:</w:t>
                            </w:r>
                            <w:r w:rsidRPr="00B072AC">
                              <w:rPr>
                                <w:rFonts w:ascii="Calibri" w:hAnsi="Calibri" w:cs="Calibri"/>
                                <w:sz w:val="24"/>
                                <w:szCs w:val="24"/>
                                <w:lang w:val="en-CA"/>
                              </w:rPr>
                              <w:t xml:space="preserve"> Column Data Quality</w:t>
                            </w:r>
                          </w:p>
                          <w:p w14:paraId="22579B63" w14:textId="77777777" w:rsidR="002C6C27" w:rsidRPr="00B072AC" w:rsidRDefault="002C6C27" w:rsidP="002C6C27">
                            <w:pPr>
                              <w:numPr>
                                <w:ilvl w:val="0"/>
                                <w:numId w:val="25"/>
                              </w:numPr>
                              <w:spacing w:line="240" w:lineRule="auto"/>
                              <w:ind w:hanging="357"/>
                              <w:contextualSpacing/>
                              <w:rPr>
                                <w:rFonts w:ascii="Calibri" w:hAnsi="Calibri" w:cs="Calibri"/>
                                <w:sz w:val="24"/>
                                <w:szCs w:val="24"/>
                                <w:lang w:val="en-CA"/>
                              </w:rPr>
                            </w:pPr>
                            <w:r w:rsidRPr="00B072AC">
                              <w:rPr>
                                <w:rFonts w:ascii="Calibri" w:hAnsi="Calibri" w:cs="Calibri"/>
                                <w:b/>
                                <w:bCs/>
                                <w:sz w:val="24"/>
                                <w:szCs w:val="24"/>
                                <w:lang w:val="en-CA"/>
                              </w:rPr>
                              <w:t>Column Name:</w:t>
                            </w:r>
                            <w:r w:rsidRPr="00B072AC">
                              <w:rPr>
                                <w:rFonts w:ascii="Calibri" w:hAnsi="Calibri" w:cs="Calibri"/>
                                <w:sz w:val="24"/>
                                <w:szCs w:val="24"/>
                                <w:lang w:val="en-CA"/>
                              </w:rPr>
                              <w:t xml:space="preserve"> </w:t>
                            </w:r>
                            <w:proofErr w:type="spellStart"/>
                            <w:r w:rsidRPr="00B072AC">
                              <w:rPr>
                                <w:rFonts w:ascii="Calibri" w:hAnsi="Calibri" w:cs="Calibri"/>
                                <w:sz w:val="24"/>
                                <w:szCs w:val="24"/>
                                <w:lang w:val="en-CA"/>
                              </w:rPr>
                              <w:t>total_billed</w:t>
                            </w:r>
                            <w:proofErr w:type="spellEnd"/>
                          </w:p>
                          <w:p w14:paraId="15F0E3D5" w14:textId="77777777" w:rsidR="002C6C27" w:rsidRPr="00B072AC" w:rsidRDefault="002C6C27" w:rsidP="002C6C27">
                            <w:pPr>
                              <w:numPr>
                                <w:ilvl w:val="0"/>
                                <w:numId w:val="25"/>
                              </w:numPr>
                              <w:spacing w:line="240" w:lineRule="auto"/>
                              <w:ind w:hanging="357"/>
                              <w:contextualSpacing/>
                              <w:rPr>
                                <w:rFonts w:ascii="Calibri" w:hAnsi="Calibri" w:cs="Calibri"/>
                                <w:sz w:val="24"/>
                                <w:szCs w:val="24"/>
                                <w:lang w:val="en-CA"/>
                              </w:rPr>
                            </w:pPr>
                            <w:r w:rsidRPr="00B072AC">
                              <w:rPr>
                                <w:rFonts w:ascii="Calibri" w:hAnsi="Calibri" w:cs="Calibri"/>
                                <w:b/>
                                <w:bCs/>
                                <w:sz w:val="24"/>
                                <w:szCs w:val="24"/>
                                <w:lang w:val="en-CA"/>
                              </w:rPr>
                              <w:t>Test Type:</w:t>
                            </w:r>
                            <w:r w:rsidRPr="00B072AC">
                              <w:rPr>
                                <w:rFonts w:ascii="Calibri" w:hAnsi="Calibri" w:cs="Calibri"/>
                                <w:sz w:val="24"/>
                                <w:szCs w:val="24"/>
                                <w:lang w:val="en-CA"/>
                              </w:rPr>
                              <w:t xml:space="preserve"> </w:t>
                            </w:r>
                            <w:proofErr w:type="spellStart"/>
                            <w:r w:rsidRPr="00B072AC">
                              <w:rPr>
                                <w:rFonts w:ascii="Calibri" w:hAnsi="Calibri" w:cs="Calibri"/>
                                <w:sz w:val="24"/>
                                <w:szCs w:val="24"/>
                                <w:lang w:val="en-CA"/>
                              </w:rPr>
                              <w:t>column_values_to_be_between</w:t>
                            </w:r>
                            <w:proofErr w:type="spellEnd"/>
                          </w:p>
                          <w:p w14:paraId="55612510" w14:textId="77777777" w:rsidR="002C6C27" w:rsidRPr="00B072AC" w:rsidRDefault="002C6C27" w:rsidP="002C6C27">
                            <w:pPr>
                              <w:numPr>
                                <w:ilvl w:val="0"/>
                                <w:numId w:val="25"/>
                              </w:numPr>
                              <w:spacing w:line="240" w:lineRule="auto"/>
                              <w:ind w:left="1494" w:hanging="357"/>
                              <w:contextualSpacing/>
                              <w:rPr>
                                <w:rFonts w:ascii="Calibri" w:hAnsi="Calibri" w:cs="Calibri"/>
                                <w:sz w:val="24"/>
                                <w:szCs w:val="24"/>
                                <w:lang w:val="en-CA"/>
                              </w:rPr>
                            </w:pPr>
                            <w:r w:rsidRPr="00B072AC">
                              <w:rPr>
                                <w:rFonts w:ascii="Calibri" w:hAnsi="Calibri" w:cs="Calibri"/>
                                <w:b/>
                                <w:bCs/>
                                <w:sz w:val="24"/>
                                <w:szCs w:val="24"/>
                                <w:lang w:val="en-CA"/>
                              </w:rPr>
                              <w:t>Parameters:</w:t>
                            </w:r>
                            <w:r w:rsidRPr="00B072AC">
                              <w:rPr>
                                <w:rFonts w:ascii="Calibri" w:hAnsi="Calibri" w:cs="Calibri"/>
                                <w:sz w:val="24"/>
                                <w:szCs w:val="24"/>
                                <w:lang w:val="en-CA"/>
                              </w:rPr>
                              <w:t xml:space="preserve"> </w:t>
                            </w:r>
                            <w:r w:rsidRPr="00B072AC">
                              <w:rPr>
                                <w:rFonts w:ascii="Calibri" w:hAnsi="Calibri" w:cs="Calibri"/>
                                <w:b/>
                                <w:bCs/>
                                <w:sz w:val="24"/>
                                <w:szCs w:val="24"/>
                                <w:lang w:val="en-CA"/>
                              </w:rPr>
                              <w:t>Min:</w:t>
                            </w:r>
                            <w:r w:rsidRPr="00B072AC">
                              <w:rPr>
                                <w:rFonts w:ascii="Calibri" w:hAnsi="Calibri" w:cs="Calibri"/>
                                <w:sz w:val="24"/>
                                <w:szCs w:val="24"/>
                                <w:lang w:val="en-CA"/>
                              </w:rPr>
                              <w:t xml:space="preserve"> </w:t>
                            </w:r>
                            <w:proofErr w:type="gramStart"/>
                            <w:r w:rsidRPr="00B072AC">
                              <w:rPr>
                                <w:rFonts w:ascii="Calibri" w:hAnsi="Calibri" w:cs="Calibri"/>
                                <w:sz w:val="24"/>
                                <w:szCs w:val="24"/>
                                <w:lang w:val="en-CA"/>
                              </w:rPr>
                              <w:t>0 ,</w:t>
                            </w:r>
                            <w:proofErr w:type="gramEnd"/>
                            <w:r w:rsidRPr="00B072AC">
                              <w:rPr>
                                <w:rFonts w:ascii="Calibri" w:hAnsi="Calibri" w:cs="Calibri"/>
                                <w:sz w:val="24"/>
                                <w:szCs w:val="24"/>
                                <w:lang w:val="en-CA"/>
                              </w:rPr>
                              <w:t xml:space="preserve">  </w:t>
                            </w:r>
                            <w:r w:rsidRPr="00B072AC">
                              <w:rPr>
                                <w:rFonts w:ascii="Calibri" w:hAnsi="Calibri" w:cs="Calibri"/>
                                <w:b/>
                                <w:bCs/>
                                <w:sz w:val="24"/>
                                <w:szCs w:val="24"/>
                                <w:lang w:val="en-CA"/>
                              </w:rPr>
                              <w:t>Max:</w:t>
                            </w:r>
                            <w:r w:rsidRPr="00B072AC">
                              <w:rPr>
                                <w:rFonts w:ascii="Calibri" w:hAnsi="Calibri" w:cs="Calibri"/>
                                <w:sz w:val="24"/>
                                <w:szCs w:val="24"/>
                                <w:lang w:val="en-CA"/>
                              </w:rPr>
                              <w:t xml:space="preserve"> 500000 (Any bill over half a million dollars requires manual review).</w:t>
                            </w:r>
                          </w:p>
                          <w:p w14:paraId="7E50B23D" w14:textId="36E95AB1" w:rsidR="002C6C27" w:rsidRDefault="002C6C27" w:rsidP="007A6D4F">
                            <w:pPr>
                              <w:numPr>
                                <w:ilvl w:val="0"/>
                                <w:numId w:val="25"/>
                              </w:numPr>
                              <w:spacing w:line="240" w:lineRule="auto"/>
                              <w:ind w:hanging="357"/>
                              <w:contextualSpacing/>
                            </w:pPr>
                            <w:r w:rsidRPr="00B072AC">
                              <w:rPr>
                                <w:rFonts w:ascii="Calibri" w:hAnsi="Calibri" w:cs="Calibri"/>
                                <w:b/>
                                <w:bCs/>
                                <w:sz w:val="24"/>
                                <w:szCs w:val="24"/>
                                <w:lang w:val="en-CA"/>
                              </w:rPr>
                              <w:t>Action on Failure:</w:t>
                            </w:r>
                            <w:r w:rsidRPr="00B072AC">
                              <w:rPr>
                                <w:rFonts w:ascii="Calibri" w:hAnsi="Calibri" w:cs="Calibri"/>
                                <w:sz w:val="24"/>
                                <w:szCs w:val="24"/>
                                <w:lang w:val="en-CA"/>
                              </w:rPr>
                              <w:t xml:space="preserve"> Alert the </w:t>
                            </w:r>
                            <w:r w:rsidRPr="00B072AC">
                              <w:rPr>
                                <w:rFonts w:ascii="Calibri" w:hAnsi="Calibri" w:cs="Calibri"/>
                                <w:b/>
                                <w:bCs/>
                                <w:sz w:val="24"/>
                                <w:szCs w:val="24"/>
                                <w:lang w:val="en-CA"/>
                              </w:rPr>
                              <w:t>Financial Steward</w:t>
                            </w:r>
                            <w:r w:rsidRPr="00B072AC">
                              <w:rPr>
                                <w:rFonts w:ascii="Calibri" w:hAnsi="Calibri" w:cs="Calibri"/>
                                <w:sz w:val="24"/>
                                <w:szCs w:val="24"/>
                                <w:lang w:val="en-CA"/>
                              </w:rPr>
                              <w:t xml:space="preserve"> and mark the Data Contract as "</w:t>
                            </w:r>
                            <w:proofErr w:type="gramStart"/>
                            <w:r w:rsidRPr="00B072AC">
                              <w:rPr>
                                <w:rFonts w:ascii="Calibri" w:hAnsi="Calibri" w:cs="Calibri"/>
                                <w:sz w:val="24"/>
                                <w:szCs w:val="24"/>
                                <w:lang w:val="en-CA"/>
                              </w:rPr>
                              <w:t>Non-Compliant</w:t>
                            </w:r>
                            <w:proofErr w:type="gramEnd"/>
                            <w:r w:rsidRPr="00B072AC">
                              <w:rPr>
                                <w:rFonts w:ascii="Calibri" w:hAnsi="Calibri" w:cs="Calibri"/>
                                <w:sz w:val="24"/>
                                <w:szCs w:val="24"/>
                                <w:lang w:val="en-CA"/>
                              </w:rPr>
                              <w:t>."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81E902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7.5pt;margin-top:.45pt;width:381.9pt;height:110.6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">
                <v:textbox style="mso-fit-shape-to-text:t">
                  <w:txbxContent>
                    <w:p w14:paraId="5CBE1057" w14:textId="07512983" w:rsidR="002C6C27" w:rsidRPr="00B072AC" w:rsidRDefault="002C6C27" w:rsidP="002C6C27">
                      <w:pPr>
                        <w:rPr>
                          <w:rFonts w:ascii="Calibri" w:hAnsi="Calibri" w:cs="Calibri"/>
                          <w:b/>
                          <w:bCs/>
                          <w:sz w:val="24"/>
                          <w:szCs w:val="24"/>
                          <w:lang w:val="en-CA"/>
                        </w:rPr>
                      </w:pPr>
                      <w:r w:rsidRPr="00B072AC">
                        <w:rPr>
                          <w:rFonts w:ascii="Calibri" w:hAnsi="Calibri" w:cs="Calibri"/>
                          <w:b/>
                          <w:bCs/>
                          <w:sz w:val="24"/>
                          <w:szCs w:val="24"/>
                          <w:lang w:val="en-CA"/>
                        </w:rPr>
                        <w:t xml:space="preserve">Template Answer </w:t>
                      </w:r>
                    </w:p>
                    <w:p w14:paraId="0285B373" w14:textId="77777777" w:rsidR="002C6C27" w:rsidRPr="00B072AC" w:rsidRDefault="002C6C27" w:rsidP="002C6C27">
                      <w:pPr>
                        <w:rPr>
                          <w:rFonts w:ascii="Calibri" w:hAnsi="Calibri" w:cs="Calibri"/>
                          <w:sz w:val="24"/>
                          <w:szCs w:val="24"/>
                          <w:lang w:val="en-CA"/>
                        </w:rPr>
                      </w:pPr>
                      <w:r w:rsidRPr="00B072AC">
                        <w:rPr>
                          <w:rFonts w:ascii="Calibri" w:hAnsi="Calibri" w:cs="Calibri"/>
                          <w:b/>
                          <w:bCs/>
                          <w:sz w:val="24"/>
                          <w:szCs w:val="24"/>
                          <w:lang w:val="en-CA"/>
                        </w:rPr>
                        <w:t>Scenario:</w:t>
                      </w:r>
                      <w:r w:rsidRPr="00B072AC">
                        <w:rPr>
                          <w:rFonts w:ascii="Calibri" w:hAnsi="Calibri" w:cs="Calibri"/>
                          <w:sz w:val="24"/>
                          <w:szCs w:val="24"/>
                          <w:lang w:val="en-CA"/>
                        </w:rPr>
                        <w:t xml:space="preserve"> We need to ensure the </w:t>
                      </w:r>
                      <w:proofErr w:type="spellStart"/>
                      <w:r w:rsidRPr="00B072AC">
                        <w:rPr>
                          <w:rFonts w:ascii="Calibri" w:hAnsi="Calibri" w:cs="Calibri"/>
                          <w:sz w:val="24"/>
                          <w:szCs w:val="24"/>
                          <w:lang w:val="en-CA"/>
                        </w:rPr>
                        <w:t>total_billed</w:t>
                      </w:r>
                      <w:proofErr w:type="spellEnd"/>
                      <w:r w:rsidRPr="00B072AC">
                        <w:rPr>
                          <w:rFonts w:ascii="Calibri" w:hAnsi="Calibri" w:cs="Calibri"/>
                          <w:sz w:val="24"/>
                          <w:szCs w:val="24"/>
                          <w:lang w:val="en-CA"/>
                        </w:rPr>
                        <w:t xml:space="preserve"> column in our </w:t>
                      </w:r>
                      <w:proofErr w:type="spellStart"/>
                      <w:r w:rsidRPr="00B072AC">
                        <w:rPr>
                          <w:rFonts w:ascii="Calibri" w:hAnsi="Calibri" w:cs="Calibri"/>
                          <w:sz w:val="24"/>
                          <w:szCs w:val="24"/>
                          <w:lang w:val="en-CA"/>
                        </w:rPr>
                        <w:t>patient_billing_records</w:t>
                      </w:r>
                      <w:proofErr w:type="spellEnd"/>
                      <w:r w:rsidRPr="00B072AC">
                        <w:rPr>
                          <w:rFonts w:ascii="Calibri" w:hAnsi="Calibri" w:cs="Calibri"/>
                          <w:sz w:val="24"/>
                          <w:szCs w:val="24"/>
                          <w:lang w:val="en-CA"/>
                        </w:rPr>
                        <w:t xml:space="preserve"> table is realistic. If a bill is negative or suspiciously high, it indicates a system error.</w:t>
                      </w:r>
                    </w:p>
                    <w:p w14:paraId="5E41EE16" w14:textId="77777777" w:rsidR="002C6C27" w:rsidRPr="00B072AC" w:rsidRDefault="002C6C27" w:rsidP="002C6C27">
                      <w:pPr>
                        <w:numPr>
                          <w:ilvl w:val="0"/>
                          <w:numId w:val="25"/>
                        </w:numPr>
                        <w:spacing w:line="240" w:lineRule="auto"/>
                        <w:ind w:hanging="357"/>
                        <w:contextualSpacing/>
                        <w:rPr>
                          <w:rFonts w:ascii="Calibri" w:hAnsi="Calibri" w:cs="Calibri"/>
                          <w:sz w:val="24"/>
                          <w:szCs w:val="24"/>
                          <w:lang w:val="en-CA"/>
                        </w:rPr>
                      </w:pPr>
                      <w:r w:rsidRPr="00B072AC">
                        <w:rPr>
                          <w:rFonts w:ascii="Calibri" w:hAnsi="Calibri" w:cs="Calibri"/>
                          <w:b/>
                          <w:bCs/>
                          <w:sz w:val="24"/>
                          <w:szCs w:val="24"/>
                          <w:lang w:val="en-CA"/>
                        </w:rPr>
                        <w:t>Test Category:</w:t>
                      </w:r>
                      <w:r w:rsidRPr="00B072AC">
                        <w:rPr>
                          <w:rFonts w:ascii="Calibri" w:hAnsi="Calibri" w:cs="Calibri"/>
                          <w:sz w:val="24"/>
                          <w:szCs w:val="24"/>
                          <w:lang w:val="en-CA"/>
                        </w:rPr>
                        <w:t xml:space="preserve"> Column Data Quality</w:t>
                      </w:r>
                    </w:p>
                    <w:p w14:paraId="22579B63" w14:textId="77777777" w:rsidR="002C6C27" w:rsidRPr="00B072AC" w:rsidRDefault="002C6C27" w:rsidP="002C6C27">
                      <w:pPr>
                        <w:numPr>
                          <w:ilvl w:val="0"/>
                          <w:numId w:val="25"/>
                        </w:numPr>
                        <w:spacing w:line="240" w:lineRule="auto"/>
                        <w:ind w:hanging="357"/>
                        <w:contextualSpacing/>
                        <w:rPr>
                          <w:rFonts w:ascii="Calibri" w:hAnsi="Calibri" w:cs="Calibri"/>
                          <w:sz w:val="24"/>
                          <w:szCs w:val="24"/>
                          <w:lang w:val="en-CA"/>
                        </w:rPr>
                      </w:pPr>
                      <w:r w:rsidRPr="00B072AC">
                        <w:rPr>
                          <w:rFonts w:ascii="Calibri" w:hAnsi="Calibri" w:cs="Calibri"/>
                          <w:b/>
                          <w:bCs/>
                          <w:sz w:val="24"/>
                          <w:szCs w:val="24"/>
                          <w:lang w:val="en-CA"/>
                        </w:rPr>
                        <w:t>Column Name:</w:t>
                      </w:r>
                      <w:r w:rsidRPr="00B072AC">
                        <w:rPr>
                          <w:rFonts w:ascii="Calibri" w:hAnsi="Calibri" w:cs="Calibri"/>
                          <w:sz w:val="24"/>
                          <w:szCs w:val="24"/>
                          <w:lang w:val="en-CA"/>
                        </w:rPr>
                        <w:t xml:space="preserve"> </w:t>
                      </w:r>
                      <w:proofErr w:type="spellStart"/>
                      <w:r w:rsidRPr="00B072AC">
                        <w:rPr>
                          <w:rFonts w:ascii="Calibri" w:hAnsi="Calibri" w:cs="Calibri"/>
                          <w:sz w:val="24"/>
                          <w:szCs w:val="24"/>
                          <w:lang w:val="en-CA"/>
                        </w:rPr>
                        <w:t>total_billed</w:t>
                      </w:r>
                      <w:proofErr w:type="spellEnd"/>
                    </w:p>
                    <w:p w14:paraId="15F0E3D5" w14:textId="77777777" w:rsidR="002C6C27" w:rsidRPr="00B072AC" w:rsidRDefault="002C6C27" w:rsidP="002C6C27">
                      <w:pPr>
                        <w:numPr>
                          <w:ilvl w:val="0"/>
                          <w:numId w:val="25"/>
                        </w:numPr>
                        <w:spacing w:line="240" w:lineRule="auto"/>
                        <w:ind w:hanging="357"/>
                        <w:contextualSpacing/>
                        <w:rPr>
                          <w:rFonts w:ascii="Calibri" w:hAnsi="Calibri" w:cs="Calibri"/>
                          <w:sz w:val="24"/>
                          <w:szCs w:val="24"/>
                          <w:lang w:val="en-CA"/>
                        </w:rPr>
                      </w:pPr>
                      <w:r w:rsidRPr="00B072AC">
                        <w:rPr>
                          <w:rFonts w:ascii="Calibri" w:hAnsi="Calibri" w:cs="Calibri"/>
                          <w:b/>
                          <w:bCs/>
                          <w:sz w:val="24"/>
                          <w:szCs w:val="24"/>
                          <w:lang w:val="en-CA"/>
                        </w:rPr>
                        <w:t>Test Type:</w:t>
                      </w:r>
                      <w:r w:rsidRPr="00B072AC">
                        <w:rPr>
                          <w:rFonts w:ascii="Calibri" w:hAnsi="Calibri" w:cs="Calibri"/>
                          <w:sz w:val="24"/>
                          <w:szCs w:val="24"/>
                          <w:lang w:val="en-CA"/>
                        </w:rPr>
                        <w:t xml:space="preserve"> </w:t>
                      </w:r>
                      <w:proofErr w:type="spellStart"/>
                      <w:r w:rsidRPr="00B072AC">
                        <w:rPr>
                          <w:rFonts w:ascii="Calibri" w:hAnsi="Calibri" w:cs="Calibri"/>
                          <w:sz w:val="24"/>
                          <w:szCs w:val="24"/>
                          <w:lang w:val="en-CA"/>
                        </w:rPr>
                        <w:t>column_values_to_be_between</w:t>
                      </w:r>
                      <w:proofErr w:type="spellEnd"/>
                    </w:p>
                    <w:p w14:paraId="55612510" w14:textId="77777777" w:rsidR="002C6C27" w:rsidRPr="00B072AC" w:rsidRDefault="002C6C27" w:rsidP="002C6C27">
                      <w:pPr>
                        <w:numPr>
                          <w:ilvl w:val="0"/>
                          <w:numId w:val="25"/>
                        </w:numPr>
                        <w:spacing w:line="240" w:lineRule="auto"/>
                        <w:ind w:left="1494" w:hanging="357"/>
                        <w:contextualSpacing/>
                        <w:rPr>
                          <w:rFonts w:ascii="Calibri" w:hAnsi="Calibri" w:cs="Calibri"/>
                          <w:sz w:val="24"/>
                          <w:szCs w:val="24"/>
                          <w:lang w:val="en-CA"/>
                        </w:rPr>
                      </w:pPr>
                      <w:r w:rsidRPr="00B072AC">
                        <w:rPr>
                          <w:rFonts w:ascii="Calibri" w:hAnsi="Calibri" w:cs="Calibri"/>
                          <w:b/>
                          <w:bCs/>
                          <w:sz w:val="24"/>
                          <w:szCs w:val="24"/>
                          <w:lang w:val="en-CA"/>
                        </w:rPr>
                        <w:t>Parameters:</w:t>
                      </w:r>
                      <w:r w:rsidRPr="00B072AC">
                        <w:rPr>
                          <w:rFonts w:ascii="Calibri" w:hAnsi="Calibri" w:cs="Calibri"/>
                          <w:sz w:val="24"/>
                          <w:szCs w:val="24"/>
                          <w:lang w:val="en-CA"/>
                        </w:rPr>
                        <w:t xml:space="preserve"> </w:t>
                      </w:r>
                      <w:r w:rsidRPr="00B072AC">
                        <w:rPr>
                          <w:rFonts w:ascii="Calibri" w:hAnsi="Calibri" w:cs="Calibri"/>
                          <w:b/>
                          <w:bCs/>
                          <w:sz w:val="24"/>
                          <w:szCs w:val="24"/>
                          <w:lang w:val="en-CA"/>
                        </w:rPr>
                        <w:t>Min:</w:t>
                      </w:r>
                      <w:r w:rsidRPr="00B072AC">
                        <w:rPr>
                          <w:rFonts w:ascii="Calibri" w:hAnsi="Calibri" w:cs="Calibri"/>
                          <w:sz w:val="24"/>
                          <w:szCs w:val="24"/>
                          <w:lang w:val="en-CA"/>
                        </w:rPr>
                        <w:t xml:space="preserve"> </w:t>
                      </w:r>
                      <w:proofErr w:type="gramStart"/>
                      <w:r w:rsidRPr="00B072AC">
                        <w:rPr>
                          <w:rFonts w:ascii="Calibri" w:hAnsi="Calibri" w:cs="Calibri"/>
                          <w:sz w:val="24"/>
                          <w:szCs w:val="24"/>
                          <w:lang w:val="en-CA"/>
                        </w:rPr>
                        <w:t>0 ,</w:t>
                      </w:r>
                      <w:proofErr w:type="gramEnd"/>
                      <w:r w:rsidRPr="00B072AC">
                        <w:rPr>
                          <w:rFonts w:ascii="Calibri" w:hAnsi="Calibri" w:cs="Calibri"/>
                          <w:sz w:val="24"/>
                          <w:szCs w:val="24"/>
                          <w:lang w:val="en-CA"/>
                        </w:rPr>
                        <w:t xml:space="preserve">  </w:t>
                      </w:r>
                      <w:r w:rsidRPr="00B072AC">
                        <w:rPr>
                          <w:rFonts w:ascii="Calibri" w:hAnsi="Calibri" w:cs="Calibri"/>
                          <w:b/>
                          <w:bCs/>
                          <w:sz w:val="24"/>
                          <w:szCs w:val="24"/>
                          <w:lang w:val="en-CA"/>
                        </w:rPr>
                        <w:t>Max:</w:t>
                      </w:r>
                      <w:r w:rsidRPr="00B072AC">
                        <w:rPr>
                          <w:rFonts w:ascii="Calibri" w:hAnsi="Calibri" w:cs="Calibri"/>
                          <w:sz w:val="24"/>
                          <w:szCs w:val="24"/>
                          <w:lang w:val="en-CA"/>
                        </w:rPr>
                        <w:t xml:space="preserve"> 500000 (Any bill over half a million dollars requires manual review).</w:t>
                      </w:r>
                    </w:p>
                    <w:p w14:paraId="7E50B23D" w14:textId="36E95AB1" w:rsidR="002C6C27" w:rsidRDefault="002C6C27" w:rsidP="007A6D4F">
                      <w:pPr>
                        <w:numPr>
                          <w:ilvl w:val="0"/>
                          <w:numId w:val="25"/>
                        </w:numPr>
                        <w:spacing w:line="240" w:lineRule="auto"/>
                        <w:ind w:hanging="357"/>
                        <w:contextualSpacing/>
                      </w:pPr>
                      <w:r w:rsidRPr="00B072AC">
                        <w:rPr>
                          <w:rFonts w:ascii="Calibri" w:hAnsi="Calibri" w:cs="Calibri"/>
                          <w:b/>
                          <w:bCs/>
                          <w:sz w:val="24"/>
                          <w:szCs w:val="24"/>
                          <w:lang w:val="en-CA"/>
                        </w:rPr>
                        <w:t>Action on Failure:</w:t>
                      </w:r>
                      <w:r w:rsidRPr="00B072AC">
                        <w:rPr>
                          <w:rFonts w:ascii="Calibri" w:hAnsi="Calibri" w:cs="Calibri"/>
                          <w:sz w:val="24"/>
                          <w:szCs w:val="24"/>
                          <w:lang w:val="en-CA"/>
                        </w:rPr>
                        <w:t xml:space="preserve"> Alert the </w:t>
                      </w:r>
                      <w:r w:rsidRPr="00B072AC">
                        <w:rPr>
                          <w:rFonts w:ascii="Calibri" w:hAnsi="Calibri" w:cs="Calibri"/>
                          <w:b/>
                          <w:bCs/>
                          <w:sz w:val="24"/>
                          <w:szCs w:val="24"/>
                          <w:lang w:val="en-CA"/>
                        </w:rPr>
                        <w:t>Financial Steward</w:t>
                      </w:r>
                      <w:r w:rsidRPr="00B072AC">
                        <w:rPr>
                          <w:rFonts w:ascii="Calibri" w:hAnsi="Calibri" w:cs="Calibri"/>
                          <w:sz w:val="24"/>
                          <w:szCs w:val="24"/>
                          <w:lang w:val="en-CA"/>
                        </w:rPr>
                        <w:t xml:space="preserve"> and mark the Data Contract as "</w:t>
                      </w:r>
                      <w:proofErr w:type="gramStart"/>
                      <w:r w:rsidRPr="00B072AC">
                        <w:rPr>
                          <w:rFonts w:ascii="Calibri" w:hAnsi="Calibri" w:cs="Calibri"/>
                          <w:sz w:val="24"/>
                          <w:szCs w:val="24"/>
                          <w:lang w:val="en-CA"/>
                        </w:rPr>
                        <w:t>Non-Compliant</w:t>
                      </w:r>
                      <w:proofErr w:type="gramEnd"/>
                      <w:r w:rsidRPr="00B072AC">
                        <w:rPr>
                          <w:rFonts w:ascii="Calibri" w:hAnsi="Calibri" w:cs="Calibri"/>
                          <w:sz w:val="24"/>
                          <w:szCs w:val="24"/>
                          <w:lang w:val="en-CA"/>
                        </w:rPr>
                        <w:t>."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65BA307" w14:textId="77777777" w:rsidR="00B072AC" w:rsidRPr="00B072AC" w:rsidRDefault="00B072AC" w:rsidP="00B072AC">
      <w:pPr>
        <w:rPr>
          <w:rFonts w:ascii="Calibri" w:hAnsi="Calibri" w:cs="Calibri"/>
          <w:sz w:val="24"/>
          <w:szCs w:val="24"/>
          <w:lang w:val="en-CA"/>
        </w:rPr>
      </w:pPr>
    </w:p>
    <w:p w14:paraId="0381B2B8" w14:textId="77777777" w:rsidR="002C6C27" w:rsidRDefault="002C6C27" w:rsidP="002C6C27">
      <w:pPr>
        <w:pStyle w:val="ListParagraph"/>
        <w:ind w:left="360"/>
        <w:rPr>
          <w:rFonts w:ascii="Calibri" w:hAnsi="Calibri" w:cs="Calibri"/>
          <w:b/>
          <w:bCs/>
          <w:sz w:val="24"/>
          <w:szCs w:val="24"/>
          <w:lang w:val="en-CA"/>
        </w:rPr>
      </w:pPr>
    </w:p>
    <w:p w14:paraId="40AB3EFD" w14:textId="77777777" w:rsidR="002C6C27" w:rsidRDefault="002C6C27" w:rsidP="002C6C27">
      <w:pPr>
        <w:pStyle w:val="ListParagraph"/>
        <w:ind w:left="360"/>
        <w:rPr>
          <w:rFonts w:ascii="Calibri" w:hAnsi="Calibri" w:cs="Calibri"/>
          <w:b/>
          <w:bCs/>
          <w:sz w:val="24"/>
          <w:szCs w:val="24"/>
          <w:lang w:val="en-CA"/>
        </w:rPr>
      </w:pPr>
    </w:p>
    <w:p w14:paraId="7BF9AE95" w14:textId="77777777" w:rsidR="002C6C27" w:rsidRDefault="002C6C27" w:rsidP="002C6C27">
      <w:pPr>
        <w:pStyle w:val="ListParagraph"/>
        <w:ind w:left="360"/>
        <w:rPr>
          <w:rFonts w:ascii="Calibri" w:hAnsi="Calibri" w:cs="Calibri"/>
          <w:b/>
          <w:bCs/>
          <w:sz w:val="24"/>
          <w:szCs w:val="24"/>
          <w:lang w:val="en-CA"/>
        </w:rPr>
      </w:pPr>
    </w:p>
    <w:p w14:paraId="30FE320C" w14:textId="77777777" w:rsidR="002C6C27" w:rsidRDefault="002C6C27" w:rsidP="002C6C27">
      <w:pPr>
        <w:pStyle w:val="ListParagraph"/>
        <w:ind w:left="360"/>
        <w:rPr>
          <w:rFonts w:ascii="Calibri" w:hAnsi="Calibri" w:cs="Calibri"/>
          <w:b/>
          <w:bCs/>
          <w:sz w:val="24"/>
          <w:szCs w:val="24"/>
          <w:lang w:val="en-CA"/>
        </w:rPr>
      </w:pPr>
    </w:p>
    <w:p w14:paraId="7F5B6F59" w14:textId="77777777" w:rsidR="002C6C27" w:rsidRDefault="002C6C27" w:rsidP="002C6C27">
      <w:pPr>
        <w:pStyle w:val="ListParagraph"/>
        <w:ind w:left="360"/>
        <w:rPr>
          <w:rFonts w:ascii="Calibri" w:hAnsi="Calibri" w:cs="Calibri"/>
          <w:b/>
          <w:bCs/>
          <w:sz w:val="24"/>
          <w:szCs w:val="24"/>
          <w:lang w:val="en-CA"/>
        </w:rPr>
      </w:pPr>
    </w:p>
    <w:p w14:paraId="2C05EC2C" w14:textId="77777777" w:rsidR="002C6C27" w:rsidRDefault="002C6C27" w:rsidP="002C6C27">
      <w:pPr>
        <w:pStyle w:val="ListParagraph"/>
        <w:ind w:left="360"/>
        <w:rPr>
          <w:rFonts w:ascii="Calibri" w:hAnsi="Calibri" w:cs="Calibri"/>
          <w:b/>
          <w:bCs/>
          <w:sz w:val="24"/>
          <w:szCs w:val="24"/>
          <w:lang w:val="en-CA"/>
        </w:rPr>
      </w:pPr>
    </w:p>
    <w:p w14:paraId="55C861A3" w14:textId="77777777" w:rsidR="002C6C27" w:rsidRDefault="002C6C27" w:rsidP="002C6C27">
      <w:pPr>
        <w:pStyle w:val="ListParagraph"/>
        <w:ind w:left="360"/>
        <w:rPr>
          <w:rFonts w:ascii="Calibri" w:hAnsi="Calibri" w:cs="Calibri"/>
          <w:b/>
          <w:bCs/>
          <w:sz w:val="24"/>
          <w:szCs w:val="24"/>
          <w:lang w:val="en-CA"/>
        </w:rPr>
      </w:pPr>
    </w:p>
    <w:p w14:paraId="2A28D258" w14:textId="77777777" w:rsidR="002C6C27" w:rsidRDefault="002C6C27" w:rsidP="002C6C27">
      <w:pPr>
        <w:pStyle w:val="ListParagraph"/>
        <w:ind w:left="360"/>
        <w:rPr>
          <w:rFonts w:ascii="Calibri" w:hAnsi="Calibri" w:cs="Calibri"/>
          <w:b/>
          <w:bCs/>
          <w:sz w:val="24"/>
          <w:szCs w:val="24"/>
          <w:lang w:val="en-CA"/>
        </w:rPr>
      </w:pPr>
    </w:p>
    <w:p w14:paraId="3A30D357" w14:textId="77777777" w:rsidR="002C6C27" w:rsidRDefault="002C6C27" w:rsidP="002C6C27">
      <w:pPr>
        <w:pStyle w:val="ListParagraph"/>
        <w:ind w:left="360"/>
        <w:rPr>
          <w:rFonts w:ascii="Calibri" w:hAnsi="Calibri" w:cs="Calibri"/>
          <w:b/>
          <w:bCs/>
          <w:sz w:val="24"/>
          <w:szCs w:val="24"/>
          <w:lang w:val="en-CA"/>
        </w:rPr>
      </w:pPr>
    </w:p>
    <w:p w14:paraId="734B94FB" w14:textId="77777777" w:rsidR="002C6C27" w:rsidRDefault="002C6C27" w:rsidP="002C6C27">
      <w:pPr>
        <w:pStyle w:val="ListParagraph"/>
        <w:ind w:left="360"/>
        <w:rPr>
          <w:rFonts w:ascii="Calibri" w:hAnsi="Calibri" w:cs="Calibri"/>
          <w:b/>
          <w:bCs/>
          <w:sz w:val="24"/>
          <w:szCs w:val="24"/>
          <w:lang w:val="en-CA"/>
        </w:rPr>
      </w:pPr>
    </w:p>
    <w:p w14:paraId="4E24BA7F" w14:textId="672933EF" w:rsidR="008A1086" w:rsidRPr="00140EBB" w:rsidRDefault="008A1086" w:rsidP="00140EBB">
      <w:pPr>
        <w:pStyle w:val="ListParagraph"/>
        <w:numPr>
          <w:ilvl w:val="0"/>
          <w:numId w:val="24"/>
        </w:numPr>
        <w:rPr>
          <w:rFonts w:ascii="Calibri" w:hAnsi="Calibri" w:cs="Calibri"/>
          <w:b/>
          <w:bCs/>
          <w:sz w:val="24"/>
          <w:szCs w:val="24"/>
          <w:lang w:val="en-CA"/>
        </w:rPr>
      </w:pPr>
      <w:r w:rsidRPr="00140EBB">
        <w:rPr>
          <w:rFonts w:ascii="Calibri" w:hAnsi="Calibri" w:cs="Calibri"/>
          <w:b/>
          <w:bCs/>
          <w:sz w:val="24"/>
          <w:szCs w:val="24"/>
          <w:lang w:val="en-CA"/>
        </w:rPr>
        <w:lastRenderedPageBreak/>
        <w:t>SLA</w:t>
      </w:r>
      <w:r w:rsidR="00A66ADD" w:rsidRPr="00140EBB">
        <w:rPr>
          <w:rFonts w:ascii="Calibri" w:hAnsi="Calibri" w:cs="Calibri"/>
          <w:b/>
          <w:bCs/>
          <w:sz w:val="24"/>
          <w:szCs w:val="24"/>
          <w:lang w:val="en-CA"/>
        </w:rPr>
        <w:t xml:space="preserve">, </w:t>
      </w:r>
      <w:r w:rsidRPr="00140EBB">
        <w:rPr>
          <w:rFonts w:ascii="Calibri" w:hAnsi="Calibri" w:cs="Calibri"/>
          <w:b/>
          <w:bCs/>
          <w:sz w:val="24"/>
          <w:szCs w:val="24"/>
          <w:lang w:val="en-CA"/>
        </w:rPr>
        <w:t xml:space="preserve">Retention </w:t>
      </w:r>
      <w:r w:rsidR="00A66ADD" w:rsidRPr="00140EBB">
        <w:rPr>
          <w:rFonts w:ascii="Calibri" w:hAnsi="Calibri" w:cs="Calibri"/>
          <w:b/>
          <w:bCs/>
          <w:sz w:val="24"/>
          <w:szCs w:val="24"/>
          <w:lang w:val="en-CA"/>
        </w:rPr>
        <w:t xml:space="preserve">and deletion </w:t>
      </w:r>
      <w:r w:rsidRPr="00140EBB">
        <w:rPr>
          <w:rFonts w:ascii="Calibri" w:hAnsi="Calibri" w:cs="Calibri"/>
          <w:b/>
          <w:bCs/>
          <w:sz w:val="24"/>
          <w:szCs w:val="24"/>
          <w:lang w:val="en-CA"/>
        </w:rPr>
        <w:t>(Add under Contract):</w:t>
      </w:r>
    </w:p>
    <w:p w14:paraId="030500E7" w14:textId="77777777" w:rsidR="00B670F4" w:rsidRDefault="008A1086" w:rsidP="00B670F4">
      <w:pPr>
        <w:ind w:firstLine="360"/>
        <w:rPr>
          <w:rFonts w:ascii="Calibri" w:hAnsi="Calibri" w:cs="Calibri"/>
          <w:sz w:val="24"/>
          <w:szCs w:val="24"/>
          <w:lang w:val="en-CA"/>
        </w:rPr>
      </w:pPr>
      <w:r w:rsidRPr="008A1086">
        <w:rPr>
          <w:rFonts w:ascii="Calibri" w:hAnsi="Calibri" w:cs="Calibri"/>
          <w:sz w:val="24"/>
          <w:szCs w:val="24"/>
          <w:lang w:val="en-CA"/>
        </w:rPr>
        <w:t xml:space="preserve">Service Level Agreement (SLA): </w:t>
      </w:r>
    </w:p>
    <w:p w14:paraId="1170DB9C" w14:textId="63590A3E" w:rsidR="008A1086" w:rsidRPr="00B670F4" w:rsidRDefault="008A1086" w:rsidP="00B072AC">
      <w:pPr>
        <w:numPr>
          <w:ilvl w:val="0"/>
          <w:numId w:val="22"/>
        </w:numPr>
        <w:spacing w:line="240" w:lineRule="auto"/>
        <w:ind w:left="714" w:hanging="357"/>
        <w:contextualSpacing/>
        <w:rPr>
          <w:rFonts w:ascii="Calibri" w:hAnsi="Calibri" w:cs="Calibri"/>
          <w:sz w:val="24"/>
          <w:szCs w:val="24"/>
          <w:lang w:val="en-CA"/>
        </w:rPr>
      </w:pPr>
      <w:r w:rsidRPr="008A1086">
        <w:rPr>
          <w:rFonts w:ascii="Calibri" w:hAnsi="Calibri" w:cs="Calibri"/>
          <w:sz w:val="24"/>
          <w:szCs w:val="24"/>
          <w:lang w:val="en-CA"/>
        </w:rPr>
        <w:t>Define a "Freshness" expectation</w:t>
      </w:r>
      <w:r w:rsidR="00B670F4" w:rsidRPr="00B670F4">
        <w:rPr>
          <w:rFonts w:ascii="Calibri" w:hAnsi="Calibri" w:cs="Calibri"/>
          <w:sz w:val="24"/>
          <w:szCs w:val="24"/>
          <w:lang w:val="en-CA"/>
        </w:rPr>
        <w:t xml:space="preserve">: </w:t>
      </w:r>
      <w:r w:rsidRPr="008A1086">
        <w:rPr>
          <w:rFonts w:ascii="Calibri" w:hAnsi="Calibri" w:cs="Calibri"/>
          <w:sz w:val="24"/>
          <w:szCs w:val="24"/>
          <w:lang w:val="en-CA"/>
        </w:rPr>
        <w:t xml:space="preserve">Data must be updated every </w:t>
      </w:r>
      <w:r w:rsidR="008F1767">
        <w:rPr>
          <w:rFonts w:ascii="Calibri" w:hAnsi="Calibri" w:cs="Calibri"/>
          <w:sz w:val="24"/>
          <w:szCs w:val="24"/>
          <w:lang w:val="en-CA"/>
        </w:rPr>
        <w:t>______</w:t>
      </w:r>
      <w:r w:rsidRPr="008A1086">
        <w:rPr>
          <w:rFonts w:ascii="Calibri" w:hAnsi="Calibri" w:cs="Calibri"/>
          <w:sz w:val="24"/>
          <w:szCs w:val="24"/>
          <w:lang w:val="en-CA"/>
        </w:rPr>
        <w:t>.</w:t>
      </w:r>
    </w:p>
    <w:p w14:paraId="1D275F47" w14:textId="18F549E3" w:rsidR="00A66ADD" w:rsidRPr="00A66ADD" w:rsidRDefault="00A66ADD" w:rsidP="00B072AC">
      <w:pPr>
        <w:numPr>
          <w:ilvl w:val="0"/>
          <w:numId w:val="22"/>
        </w:numPr>
        <w:spacing w:line="240" w:lineRule="auto"/>
        <w:ind w:left="714" w:hanging="357"/>
        <w:contextualSpacing/>
        <w:rPr>
          <w:rFonts w:ascii="Calibri" w:hAnsi="Calibri" w:cs="Calibri"/>
          <w:sz w:val="24"/>
          <w:szCs w:val="24"/>
          <w:lang w:val="en-CA"/>
        </w:rPr>
      </w:pPr>
      <w:r w:rsidRPr="00A66ADD">
        <w:rPr>
          <w:rFonts w:ascii="Calibri" w:hAnsi="Calibri" w:cs="Calibri"/>
          <w:sz w:val="24"/>
          <w:szCs w:val="24"/>
          <w:lang w:val="en-CA"/>
        </w:rPr>
        <w:t>Policy:</w:t>
      </w:r>
      <w:r w:rsidR="008F1767" w:rsidRPr="008F1767">
        <w:rPr>
          <w:rFonts w:ascii="Calibri" w:hAnsi="Calibri" w:cs="Calibri"/>
          <w:sz w:val="24"/>
          <w:szCs w:val="24"/>
          <w:lang w:val="en-CA"/>
        </w:rPr>
        <w:t xml:space="preserve"> </w:t>
      </w:r>
      <w:r w:rsidR="008F1767">
        <w:rPr>
          <w:rFonts w:ascii="Calibri" w:hAnsi="Calibri" w:cs="Calibri"/>
          <w:sz w:val="24"/>
          <w:szCs w:val="24"/>
          <w:lang w:val="en-CA"/>
        </w:rPr>
        <w:t>__________________________________________________</w:t>
      </w:r>
      <w:r w:rsidR="008F1767">
        <w:rPr>
          <w:rFonts w:ascii="Calibri" w:hAnsi="Calibri" w:cs="Calibri"/>
          <w:sz w:val="24"/>
          <w:szCs w:val="24"/>
          <w:lang w:val="en-CA"/>
        </w:rPr>
        <w:t>__</w:t>
      </w:r>
      <w:r w:rsidR="008F1767" w:rsidRPr="00A66ADD">
        <w:rPr>
          <w:rFonts w:ascii="Calibri" w:hAnsi="Calibri" w:cs="Calibri"/>
          <w:sz w:val="24"/>
          <w:szCs w:val="24"/>
          <w:lang w:val="en-CA"/>
        </w:rPr>
        <w:t>.</w:t>
      </w:r>
    </w:p>
    <w:p w14:paraId="0A7EF1A7" w14:textId="5E4AD63E" w:rsidR="00A66ADD" w:rsidRPr="00A66ADD" w:rsidRDefault="00A66ADD" w:rsidP="00B072AC">
      <w:pPr>
        <w:numPr>
          <w:ilvl w:val="0"/>
          <w:numId w:val="22"/>
        </w:numPr>
        <w:spacing w:line="240" w:lineRule="auto"/>
        <w:ind w:left="714" w:hanging="357"/>
        <w:contextualSpacing/>
        <w:rPr>
          <w:rFonts w:ascii="Calibri" w:hAnsi="Calibri" w:cs="Calibri"/>
          <w:sz w:val="24"/>
          <w:szCs w:val="24"/>
          <w:lang w:val="en-CA"/>
        </w:rPr>
      </w:pPr>
      <w:r w:rsidRPr="00A66ADD">
        <w:rPr>
          <w:rFonts w:ascii="Calibri" w:hAnsi="Calibri" w:cs="Calibri"/>
          <w:sz w:val="24"/>
          <w:szCs w:val="24"/>
          <w:lang w:val="en-CA"/>
        </w:rPr>
        <w:t xml:space="preserve">Deletion: </w:t>
      </w:r>
      <w:r w:rsidR="008F1767">
        <w:rPr>
          <w:rFonts w:ascii="Calibri" w:hAnsi="Calibri" w:cs="Calibri"/>
          <w:sz w:val="24"/>
          <w:szCs w:val="24"/>
          <w:lang w:val="en-CA"/>
        </w:rPr>
        <w:t>__________________________________________________</w:t>
      </w:r>
      <w:r w:rsidRPr="00A66ADD">
        <w:rPr>
          <w:rFonts w:ascii="Calibri" w:hAnsi="Calibri" w:cs="Calibri"/>
          <w:sz w:val="24"/>
          <w:szCs w:val="24"/>
          <w:lang w:val="en-CA"/>
        </w:rPr>
        <w:t>.</w:t>
      </w:r>
    </w:p>
    <w:p w14:paraId="13FB7B7A" w14:textId="4E86E7A0" w:rsidR="00B072AC" w:rsidRPr="00B072AC" w:rsidRDefault="00B072AC" w:rsidP="00041561">
      <w:pPr>
        <w:pStyle w:val="ListParagraph"/>
        <w:ind w:left="360"/>
        <w:rPr>
          <w:rFonts w:ascii="Calibri" w:hAnsi="Calibri" w:cs="Calibri"/>
          <w:sz w:val="24"/>
          <w:szCs w:val="24"/>
          <w:lang w:val="en-CA"/>
        </w:rPr>
      </w:pPr>
      <w:r w:rsidRPr="00B072AC">
        <w:rPr>
          <w:rFonts w:ascii="Calibri" w:hAnsi="Calibri" w:cs="Calibri"/>
          <w:sz w:val="24"/>
          <w:szCs w:val="24"/>
        </w:rPr>
        <w:t xml:space="preserve">Capture a </w:t>
      </w:r>
      <w:r w:rsidRPr="00B072AC">
        <w:rPr>
          <w:rFonts w:ascii="Calibri" w:hAnsi="Calibri" w:cs="Calibri"/>
          <w:b/>
          <w:bCs/>
          <w:sz w:val="24"/>
          <w:szCs w:val="24"/>
        </w:rPr>
        <w:t>full-window screenshot</w:t>
      </w:r>
      <w:r w:rsidRPr="00B072AC">
        <w:rPr>
          <w:rFonts w:ascii="Calibri" w:hAnsi="Calibri" w:cs="Calibri"/>
          <w:sz w:val="24"/>
          <w:szCs w:val="24"/>
        </w:rPr>
        <w:t xml:space="preserve"> </w:t>
      </w:r>
      <w:r w:rsidRPr="00B072AC">
        <w:rPr>
          <w:rFonts w:ascii="Calibri" w:hAnsi="Calibri" w:cs="Calibri"/>
          <w:sz w:val="24"/>
          <w:szCs w:val="24"/>
          <w:lang w:val="en-CA"/>
        </w:rPr>
        <w:t xml:space="preserve">of data quality tests and SLA retention and deletion. </w:t>
      </w:r>
      <w:r w:rsidRPr="00B072AC">
        <w:rPr>
          <w:rFonts w:ascii="Calibri" w:hAnsi="Calibri" w:cs="Calibri"/>
          <w:sz w:val="24"/>
          <w:szCs w:val="24"/>
        </w:rPr>
        <w:t xml:space="preserve">Your login name or avatar must be clearly visible in the top right corner of the </w:t>
      </w:r>
      <w:proofErr w:type="spellStart"/>
      <w:r w:rsidRPr="00B072AC">
        <w:rPr>
          <w:rFonts w:ascii="Calibri" w:hAnsi="Calibri" w:cs="Calibri"/>
          <w:sz w:val="24"/>
          <w:szCs w:val="24"/>
        </w:rPr>
        <w:t>OpenMetadata</w:t>
      </w:r>
      <w:proofErr w:type="spellEnd"/>
      <w:r w:rsidRPr="00B072AC">
        <w:rPr>
          <w:rFonts w:ascii="Calibri" w:hAnsi="Calibri" w:cs="Calibri"/>
          <w:sz w:val="24"/>
          <w:szCs w:val="24"/>
        </w:rPr>
        <w:t xml:space="preserve"> header.</w:t>
      </w:r>
    </w:p>
    <w:p w14:paraId="06439F70" w14:textId="7F4C4BA5" w:rsidR="008A1086" w:rsidRPr="00140EBB" w:rsidRDefault="008A1086" w:rsidP="008A1086">
      <w:pPr>
        <w:pStyle w:val="Heading1"/>
        <w:rPr>
          <w:rFonts w:ascii="Calibri" w:hAnsi="Calibri" w:cs="Calibri"/>
          <w:b/>
          <w:bCs/>
          <w:sz w:val="24"/>
          <w:szCs w:val="24"/>
        </w:rPr>
      </w:pPr>
      <w:r w:rsidRPr="00140EBB">
        <w:rPr>
          <w:rFonts w:ascii="Calibri" w:hAnsi="Calibri" w:cs="Calibri"/>
          <w:b/>
          <w:bCs/>
          <w:sz w:val="24"/>
          <w:szCs w:val="24"/>
        </w:rPr>
        <w:t xml:space="preserve">Task 3: </w:t>
      </w:r>
      <w:r w:rsidR="00A66ADD" w:rsidRPr="00140EBB">
        <w:rPr>
          <w:rFonts w:ascii="Calibri" w:hAnsi="Calibri" w:cs="Calibri"/>
          <w:b/>
          <w:bCs/>
          <w:sz w:val="24"/>
          <w:szCs w:val="24"/>
        </w:rPr>
        <w:t>Security &amp; Access Policy</w:t>
      </w:r>
    </w:p>
    <w:p w14:paraId="7D38500D" w14:textId="5E74A3A1" w:rsidR="008A1086" w:rsidRPr="00A66ADD" w:rsidRDefault="00A66ADD" w:rsidP="008A1086">
      <w:pPr>
        <w:rPr>
          <w:rFonts w:ascii="Calibri" w:hAnsi="Calibri" w:cs="Calibri"/>
          <w:sz w:val="24"/>
          <w:szCs w:val="24"/>
        </w:rPr>
      </w:pPr>
      <w:r w:rsidRPr="00A66ADD">
        <w:rPr>
          <w:rFonts w:ascii="Calibri" w:hAnsi="Calibri" w:cs="Calibri"/>
          <w:b/>
          <w:bCs/>
          <w:sz w:val="24"/>
          <w:szCs w:val="24"/>
        </w:rPr>
        <w:t>Goal:</w:t>
      </w:r>
      <w:r w:rsidRPr="00A66ADD">
        <w:rPr>
          <w:rFonts w:ascii="Calibri" w:hAnsi="Calibri" w:cs="Calibri"/>
          <w:sz w:val="24"/>
          <w:szCs w:val="24"/>
        </w:rPr>
        <w:t xml:space="preserve"> Implement the "Locks" on the data.</w:t>
      </w:r>
    </w:p>
    <w:p w14:paraId="0F6397B6" w14:textId="3EC08982" w:rsidR="00A66ADD" w:rsidRDefault="00A66ADD" w:rsidP="008A1086">
      <w:pPr>
        <w:rPr>
          <w:rFonts w:ascii="Calibri" w:hAnsi="Calibri" w:cs="Calibri"/>
          <w:sz w:val="24"/>
          <w:szCs w:val="24"/>
        </w:rPr>
      </w:pPr>
      <w:r w:rsidRPr="00A66ADD">
        <w:rPr>
          <w:rFonts w:ascii="Calibri" w:hAnsi="Calibri" w:cs="Calibri"/>
          <w:sz w:val="24"/>
          <w:szCs w:val="24"/>
        </w:rPr>
        <w:t xml:space="preserve">Fill in the blanks for the security configuration of the </w:t>
      </w:r>
      <w:proofErr w:type="spellStart"/>
      <w:r w:rsidRPr="00B670F4">
        <w:rPr>
          <w:rFonts w:ascii="Calibri" w:hAnsi="Calibri" w:cs="Calibri"/>
          <w:b/>
          <w:bCs/>
          <w:sz w:val="24"/>
          <w:szCs w:val="24"/>
        </w:rPr>
        <w:t>patient_billing_records</w:t>
      </w:r>
      <w:proofErr w:type="spellEnd"/>
      <w:r w:rsidRPr="00A66ADD">
        <w:rPr>
          <w:rFonts w:ascii="Calibri" w:hAnsi="Calibri" w:cs="Calibri"/>
          <w:sz w:val="24"/>
          <w:szCs w:val="24"/>
        </w:rPr>
        <w:t xml:space="preserve"> table:</w:t>
      </w:r>
    </w:p>
    <w:tbl>
      <w:tblPr>
        <w:tblStyle w:val="PlainTable1"/>
        <w:tblW w:w="10500" w:type="dxa"/>
        <w:tblLook w:val="0600" w:firstRow="0" w:lastRow="0" w:firstColumn="0" w:lastColumn="0" w:noHBand="1" w:noVBand="1"/>
      </w:tblPr>
      <w:tblGrid>
        <w:gridCol w:w="2100"/>
        <w:gridCol w:w="2100"/>
        <w:gridCol w:w="2100"/>
        <w:gridCol w:w="2100"/>
        <w:gridCol w:w="2100"/>
      </w:tblGrid>
      <w:tr w:rsidR="00EF19C6" w:rsidRPr="00EF19C6" w14:paraId="2A9643D6" w14:textId="77777777" w:rsidTr="00EF19C6">
        <w:trPr>
          <w:trHeight w:val="640"/>
        </w:trPr>
        <w:tc>
          <w:tcPr>
            <w:tcW w:w="2100" w:type="dxa"/>
            <w:hideMark/>
          </w:tcPr>
          <w:p w14:paraId="1A9121C6" w14:textId="77777777" w:rsidR="00EF19C6" w:rsidRPr="00EF19C6" w:rsidRDefault="00EF19C6" w:rsidP="00EF19C6">
            <w:pPr>
              <w:spacing w:after="200" w:line="264" w:lineRule="auto"/>
              <w:rPr>
                <w:rFonts w:ascii="Calibri" w:hAnsi="Calibri" w:cs="Calibri"/>
                <w:sz w:val="24"/>
                <w:szCs w:val="24"/>
                <w:lang w:val="en-CA"/>
              </w:rPr>
            </w:pPr>
            <w:r w:rsidRPr="00EF19C6">
              <w:rPr>
                <w:rFonts w:ascii="Calibri" w:hAnsi="Calibri" w:cs="Calibri"/>
                <w:b/>
                <w:bCs/>
                <w:sz w:val="24"/>
                <w:szCs w:val="24"/>
                <w:lang w:val="en-CA"/>
              </w:rPr>
              <w:t>Policy Name</w:t>
            </w:r>
          </w:p>
        </w:tc>
        <w:tc>
          <w:tcPr>
            <w:tcW w:w="2100" w:type="dxa"/>
            <w:hideMark/>
          </w:tcPr>
          <w:p w14:paraId="4CC97A4D" w14:textId="77777777" w:rsidR="00EF19C6" w:rsidRPr="00EF19C6" w:rsidRDefault="00EF19C6" w:rsidP="00EF19C6">
            <w:pPr>
              <w:spacing w:after="200" w:line="264" w:lineRule="auto"/>
              <w:rPr>
                <w:rFonts w:ascii="Calibri" w:hAnsi="Calibri" w:cs="Calibri"/>
                <w:sz w:val="24"/>
                <w:szCs w:val="24"/>
                <w:lang w:val="en-CA"/>
              </w:rPr>
            </w:pPr>
            <w:r w:rsidRPr="00EF19C6">
              <w:rPr>
                <w:rFonts w:ascii="Calibri" w:hAnsi="Calibri" w:cs="Calibri"/>
                <w:b/>
                <w:bCs/>
                <w:sz w:val="24"/>
                <w:szCs w:val="24"/>
                <w:lang w:val="en-CA"/>
              </w:rPr>
              <w:t>Targeted Identities</w:t>
            </w:r>
          </w:p>
        </w:tc>
        <w:tc>
          <w:tcPr>
            <w:tcW w:w="2100" w:type="dxa"/>
            <w:hideMark/>
          </w:tcPr>
          <w:p w14:paraId="1DADAA81" w14:textId="77777777" w:rsidR="00EF19C6" w:rsidRDefault="00EF19C6" w:rsidP="00EF19C6">
            <w:pPr>
              <w:spacing w:after="200" w:line="264" w:lineRule="auto"/>
              <w:rPr>
                <w:rFonts w:ascii="Calibri" w:hAnsi="Calibri" w:cs="Calibri"/>
                <w:b/>
                <w:bCs/>
                <w:sz w:val="24"/>
                <w:szCs w:val="24"/>
                <w:lang w:val="en-CA"/>
              </w:rPr>
            </w:pPr>
            <w:r w:rsidRPr="00EF19C6">
              <w:rPr>
                <w:rFonts w:ascii="Calibri" w:hAnsi="Calibri" w:cs="Calibri"/>
                <w:b/>
                <w:bCs/>
                <w:sz w:val="24"/>
                <w:szCs w:val="24"/>
                <w:lang w:val="en-CA"/>
              </w:rPr>
              <w:t>Security Type</w:t>
            </w:r>
          </w:p>
          <w:p w14:paraId="6865BFDA" w14:textId="37EDA49B" w:rsidR="00B86E6C" w:rsidRPr="00EF19C6" w:rsidRDefault="00B86E6C" w:rsidP="00EF19C6">
            <w:pPr>
              <w:spacing w:after="200" w:line="264" w:lineRule="auto"/>
              <w:rPr>
                <w:rFonts w:ascii="Calibri" w:hAnsi="Calibri" w:cs="Calibri"/>
                <w:sz w:val="24"/>
                <w:szCs w:val="24"/>
                <w:lang w:val="en-CA"/>
              </w:rPr>
            </w:pPr>
            <w:r>
              <w:rPr>
                <w:rFonts w:ascii="Calibri" w:hAnsi="Calibri" w:cs="Calibri"/>
                <w:b/>
                <w:bCs/>
                <w:sz w:val="24"/>
                <w:szCs w:val="24"/>
                <w:lang w:val="en-CA"/>
              </w:rPr>
              <w:t>(</w:t>
            </w:r>
            <w:r w:rsidRPr="00EF19C6">
              <w:rPr>
                <w:rFonts w:ascii="Calibri" w:hAnsi="Calibri" w:cs="Calibri"/>
                <w:b/>
                <w:bCs/>
                <w:sz w:val="24"/>
                <w:szCs w:val="24"/>
                <w:lang w:val="en-CA"/>
              </w:rPr>
              <w:t>Vertical</w:t>
            </w:r>
            <w:r w:rsidRPr="00EF19C6">
              <w:rPr>
                <w:rFonts w:ascii="Calibri" w:hAnsi="Calibri" w:cs="Calibri"/>
                <w:sz w:val="24"/>
                <w:szCs w:val="24"/>
                <w:lang w:val="en-CA"/>
              </w:rPr>
              <w:t xml:space="preserve"> (Column)</w:t>
            </w:r>
            <w:r>
              <w:rPr>
                <w:rFonts w:ascii="Calibri" w:hAnsi="Calibri" w:cs="Calibri"/>
                <w:sz w:val="24"/>
                <w:szCs w:val="24"/>
                <w:lang w:val="en-CA"/>
              </w:rPr>
              <w:t>/</w:t>
            </w:r>
            <w:r w:rsidRPr="00EF19C6">
              <w:rPr>
                <w:rFonts w:ascii="Calibri" w:hAnsi="Calibri" w:cs="Calibri"/>
                <w:b/>
                <w:bCs/>
                <w:sz w:val="24"/>
                <w:szCs w:val="24"/>
                <w:lang w:val="en-CA"/>
              </w:rPr>
              <w:t xml:space="preserve"> Horizontal</w:t>
            </w:r>
            <w:r w:rsidRPr="00EF19C6">
              <w:rPr>
                <w:rFonts w:ascii="Calibri" w:hAnsi="Calibri" w:cs="Calibri"/>
                <w:sz w:val="24"/>
                <w:szCs w:val="24"/>
                <w:lang w:val="en-CA"/>
              </w:rPr>
              <w:t xml:space="preserve"> (Row)</w:t>
            </w:r>
            <w:r>
              <w:rPr>
                <w:rFonts w:ascii="Calibri" w:hAnsi="Calibri" w:cs="Calibri"/>
                <w:sz w:val="24"/>
                <w:szCs w:val="24"/>
                <w:lang w:val="en-CA"/>
              </w:rPr>
              <w:t>)</w:t>
            </w:r>
          </w:p>
        </w:tc>
        <w:tc>
          <w:tcPr>
            <w:tcW w:w="2100" w:type="dxa"/>
            <w:hideMark/>
          </w:tcPr>
          <w:p w14:paraId="227DECE8" w14:textId="77777777" w:rsidR="00EF19C6" w:rsidRPr="00EF19C6" w:rsidRDefault="00EF19C6" w:rsidP="00EF19C6">
            <w:pPr>
              <w:spacing w:after="200" w:line="264" w:lineRule="auto"/>
              <w:rPr>
                <w:rFonts w:ascii="Calibri" w:hAnsi="Calibri" w:cs="Calibri"/>
                <w:sz w:val="24"/>
                <w:szCs w:val="24"/>
                <w:lang w:val="en-CA"/>
              </w:rPr>
            </w:pPr>
            <w:r w:rsidRPr="00EF19C6">
              <w:rPr>
                <w:rFonts w:ascii="Calibri" w:hAnsi="Calibri" w:cs="Calibri"/>
                <w:b/>
                <w:bCs/>
                <w:sz w:val="24"/>
                <w:szCs w:val="24"/>
                <w:lang w:val="en-CA"/>
              </w:rPr>
              <w:t>Logic (Column/Value)</w:t>
            </w:r>
          </w:p>
        </w:tc>
        <w:tc>
          <w:tcPr>
            <w:tcW w:w="2100" w:type="dxa"/>
            <w:hideMark/>
          </w:tcPr>
          <w:p w14:paraId="53F64A89" w14:textId="77777777" w:rsidR="00EF19C6" w:rsidRPr="00EF19C6" w:rsidRDefault="00EF19C6" w:rsidP="00EF19C6">
            <w:pPr>
              <w:spacing w:after="200" w:line="264" w:lineRule="auto"/>
              <w:rPr>
                <w:rFonts w:ascii="Calibri" w:hAnsi="Calibri" w:cs="Calibri"/>
                <w:sz w:val="24"/>
                <w:szCs w:val="24"/>
                <w:lang w:val="en-CA"/>
              </w:rPr>
            </w:pPr>
            <w:r w:rsidRPr="00EF19C6">
              <w:rPr>
                <w:rFonts w:ascii="Calibri" w:hAnsi="Calibri" w:cs="Calibri"/>
                <w:b/>
                <w:bCs/>
                <w:sz w:val="24"/>
                <w:szCs w:val="24"/>
                <w:lang w:val="en-CA"/>
              </w:rPr>
              <w:t>Governance Goal</w:t>
            </w:r>
          </w:p>
        </w:tc>
      </w:tr>
      <w:tr w:rsidR="00EF19C6" w:rsidRPr="00EF19C6" w14:paraId="3AFF0CD6" w14:textId="77777777" w:rsidTr="00EF19C6">
        <w:trPr>
          <w:trHeight w:val="1188"/>
        </w:trPr>
        <w:tc>
          <w:tcPr>
            <w:tcW w:w="2100" w:type="dxa"/>
            <w:hideMark/>
          </w:tcPr>
          <w:p w14:paraId="61B528F4" w14:textId="77777777" w:rsidR="00EF19C6" w:rsidRPr="00EF19C6" w:rsidRDefault="00EF19C6" w:rsidP="00EF19C6">
            <w:pPr>
              <w:spacing w:after="200" w:line="264" w:lineRule="auto"/>
              <w:rPr>
                <w:rFonts w:ascii="Calibri" w:hAnsi="Calibri" w:cs="Calibri"/>
                <w:sz w:val="24"/>
                <w:szCs w:val="24"/>
                <w:lang w:val="en-CA"/>
              </w:rPr>
            </w:pPr>
            <w:r w:rsidRPr="00EF19C6">
              <w:rPr>
                <w:rFonts w:ascii="Calibri" w:hAnsi="Calibri" w:cs="Calibri"/>
                <w:b/>
                <w:bCs/>
                <w:sz w:val="24"/>
                <w:szCs w:val="24"/>
                <w:lang w:val="en-CA"/>
              </w:rPr>
              <w:t>PII Redaction Policy</w:t>
            </w:r>
          </w:p>
        </w:tc>
        <w:tc>
          <w:tcPr>
            <w:tcW w:w="2100" w:type="dxa"/>
            <w:hideMark/>
          </w:tcPr>
          <w:p w14:paraId="7DF10C07" w14:textId="77777777" w:rsidR="00EF19C6" w:rsidRPr="00EF19C6" w:rsidRDefault="00EF19C6" w:rsidP="00EF19C6">
            <w:pPr>
              <w:spacing w:after="200" w:line="264" w:lineRule="auto"/>
              <w:rPr>
                <w:rFonts w:ascii="Calibri" w:hAnsi="Calibri" w:cs="Calibri"/>
                <w:sz w:val="24"/>
                <w:szCs w:val="24"/>
                <w:lang w:val="en-CA"/>
              </w:rPr>
            </w:pPr>
            <w:r w:rsidRPr="00EF19C6">
              <w:rPr>
                <w:rFonts w:ascii="Calibri" w:hAnsi="Calibri" w:cs="Calibri"/>
                <w:sz w:val="24"/>
                <w:szCs w:val="24"/>
                <w:lang w:val="en-CA"/>
              </w:rPr>
              <w:t>Marketing, Data Interns</w:t>
            </w:r>
          </w:p>
        </w:tc>
        <w:tc>
          <w:tcPr>
            <w:tcW w:w="2100" w:type="dxa"/>
            <w:hideMark/>
          </w:tcPr>
          <w:p w14:paraId="23675E42" w14:textId="77777777" w:rsidR="00EF19C6" w:rsidRPr="00EF19C6" w:rsidRDefault="00EF19C6" w:rsidP="00EF19C6">
            <w:pPr>
              <w:spacing w:after="200" w:line="264" w:lineRule="auto"/>
              <w:rPr>
                <w:rFonts w:ascii="Calibri" w:hAnsi="Calibri" w:cs="Calibri"/>
                <w:sz w:val="24"/>
                <w:szCs w:val="24"/>
                <w:lang w:val="en-CA"/>
              </w:rPr>
            </w:pPr>
            <w:r w:rsidRPr="00EF19C6">
              <w:rPr>
                <w:rFonts w:ascii="Calibri" w:hAnsi="Calibri" w:cs="Calibri"/>
                <w:b/>
                <w:bCs/>
                <w:sz w:val="24"/>
                <w:szCs w:val="24"/>
                <w:lang w:val="en-CA"/>
              </w:rPr>
              <w:t>Vertical</w:t>
            </w:r>
            <w:r w:rsidRPr="00EF19C6">
              <w:rPr>
                <w:rFonts w:ascii="Calibri" w:hAnsi="Calibri" w:cs="Calibri"/>
                <w:sz w:val="24"/>
                <w:szCs w:val="24"/>
                <w:lang w:val="en-CA"/>
              </w:rPr>
              <w:t xml:space="preserve"> (Column)</w:t>
            </w:r>
          </w:p>
        </w:tc>
        <w:tc>
          <w:tcPr>
            <w:tcW w:w="2100" w:type="dxa"/>
            <w:hideMark/>
          </w:tcPr>
          <w:p w14:paraId="4F97CB3D" w14:textId="6B3326FC" w:rsidR="00EF19C6" w:rsidRPr="00EF19C6" w:rsidRDefault="00EF19C6" w:rsidP="00EF19C6">
            <w:pPr>
              <w:spacing w:after="200" w:line="264" w:lineRule="auto"/>
              <w:rPr>
                <w:rFonts w:ascii="Calibri" w:hAnsi="Calibri" w:cs="Calibri"/>
                <w:sz w:val="24"/>
                <w:szCs w:val="24"/>
                <w:lang w:val="en-CA"/>
              </w:rPr>
            </w:pPr>
            <w:r w:rsidRPr="00EF19C6">
              <w:rPr>
                <w:rFonts w:ascii="Calibri" w:hAnsi="Calibri" w:cs="Calibri"/>
                <w:b/>
                <w:bCs/>
                <w:sz w:val="24"/>
                <w:szCs w:val="24"/>
                <w:lang w:val="en-CA"/>
              </w:rPr>
              <w:t>Mask:</w:t>
            </w:r>
            <w:r w:rsidRPr="00EF19C6">
              <w:rPr>
                <w:rFonts w:ascii="Calibri" w:hAnsi="Calibri" w:cs="Calibri"/>
                <w:sz w:val="24"/>
                <w:szCs w:val="24"/>
                <w:lang w:val="en-CA"/>
              </w:rPr>
              <w:t xml:space="preserve"> </w:t>
            </w:r>
            <w:r w:rsidR="00B86E6C">
              <w:rPr>
                <w:rFonts w:ascii="Calibri" w:hAnsi="Calibri" w:cs="Calibri"/>
                <w:sz w:val="24"/>
                <w:szCs w:val="24"/>
                <w:lang w:val="en-CA"/>
              </w:rPr>
              <w:t>____________</w:t>
            </w:r>
            <w:r w:rsidRPr="00EF19C6">
              <w:rPr>
                <w:rFonts w:ascii="Calibri" w:hAnsi="Calibri" w:cs="Calibri"/>
                <w:sz w:val="24"/>
                <w:szCs w:val="24"/>
                <w:lang w:val="en-CA"/>
              </w:rPr>
              <w:t xml:space="preserve">, </w:t>
            </w:r>
            <w:r w:rsidR="00B86E6C">
              <w:rPr>
                <w:rFonts w:ascii="Calibri" w:hAnsi="Calibri" w:cs="Calibri"/>
                <w:sz w:val="24"/>
                <w:szCs w:val="24"/>
                <w:lang w:val="en-CA"/>
              </w:rPr>
              <w:t>____________</w:t>
            </w:r>
          </w:p>
        </w:tc>
        <w:tc>
          <w:tcPr>
            <w:tcW w:w="2100" w:type="dxa"/>
            <w:hideMark/>
          </w:tcPr>
          <w:p w14:paraId="0D5CC505" w14:textId="77777777" w:rsidR="00EF19C6" w:rsidRPr="00EF19C6" w:rsidRDefault="00EF19C6" w:rsidP="00EF19C6">
            <w:pPr>
              <w:spacing w:after="200" w:line="264" w:lineRule="auto"/>
              <w:rPr>
                <w:rFonts w:ascii="Calibri" w:hAnsi="Calibri" w:cs="Calibri"/>
                <w:sz w:val="24"/>
                <w:szCs w:val="24"/>
                <w:lang w:val="en-CA"/>
              </w:rPr>
            </w:pPr>
            <w:r w:rsidRPr="00EF19C6">
              <w:rPr>
                <w:rFonts w:ascii="Calibri" w:hAnsi="Calibri" w:cs="Calibri"/>
                <w:b/>
                <w:bCs/>
                <w:sz w:val="24"/>
                <w:szCs w:val="24"/>
              </w:rPr>
              <w:t>Privacy:</w:t>
            </w:r>
            <w:r w:rsidRPr="00EF19C6">
              <w:rPr>
                <w:rFonts w:ascii="Calibri" w:hAnsi="Calibri" w:cs="Calibri"/>
                <w:sz w:val="24"/>
                <w:szCs w:val="24"/>
              </w:rPr>
              <w:t xml:space="preserve"> Allows trend analysis without identifying individuals.</w:t>
            </w:r>
          </w:p>
        </w:tc>
      </w:tr>
      <w:tr w:rsidR="00EF19C6" w:rsidRPr="00EF19C6" w14:paraId="706BF52D" w14:textId="77777777" w:rsidTr="00EF19C6">
        <w:trPr>
          <w:trHeight w:val="1188"/>
        </w:trPr>
        <w:tc>
          <w:tcPr>
            <w:tcW w:w="2100" w:type="dxa"/>
            <w:hideMark/>
          </w:tcPr>
          <w:p w14:paraId="659C342C" w14:textId="77777777" w:rsidR="00EF19C6" w:rsidRPr="00EF19C6" w:rsidRDefault="00EF19C6" w:rsidP="00EF19C6">
            <w:pPr>
              <w:spacing w:after="200" w:line="264" w:lineRule="auto"/>
              <w:rPr>
                <w:rFonts w:ascii="Calibri" w:hAnsi="Calibri" w:cs="Calibri"/>
                <w:sz w:val="24"/>
                <w:szCs w:val="24"/>
                <w:lang w:val="en-CA"/>
              </w:rPr>
            </w:pPr>
            <w:r w:rsidRPr="00EF19C6">
              <w:rPr>
                <w:rFonts w:ascii="Calibri" w:hAnsi="Calibri" w:cs="Calibri"/>
                <w:b/>
                <w:bCs/>
                <w:sz w:val="24"/>
                <w:szCs w:val="24"/>
                <w:lang w:val="en-CA"/>
              </w:rPr>
              <w:t>PCI Compliance Block</w:t>
            </w:r>
          </w:p>
        </w:tc>
        <w:tc>
          <w:tcPr>
            <w:tcW w:w="2100" w:type="dxa"/>
            <w:hideMark/>
          </w:tcPr>
          <w:p w14:paraId="348A724C" w14:textId="77777777" w:rsidR="00EF19C6" w:rsidRPr="00EF19C6" w:rsidRDefault="00EF19C6" w:rsidP="00EF19C6">
            <w:pPr>
              <w:spacing w:after="200" w:line="264" w:lineRule="auto"/>
              <w:rPr>
                <w:rFonts w:ascii="Calibri" w:hAnsi="Calibri" w:cs="Calibri"/>
                <w:sz w:val="24"/>
                <w:szCs w:val="24"/>
                <w:lang w:val="en-CA"/>
              </w:rPr>
            </w:pPr>
            <w:r w:rsidRPr="00EF19C6">
              <w:rPr>
                <w:rFonts w:ascii="Calibri" w:hAnsi="Calibri" w:cs="Calibri"/>
                <w:sz w:val="24"/>
                <w:szCs w:val="24"/>
                <w:lang w:val="en-CA"/>
              </w:rPr>
              <w:t>Doctors, Nurses, Researchers</w:t>
            </w:r>
          </w:p>
        </w:tc>
        <w:tc>
          <w:tcPr>
            <w:tcW w:w="2100" w:type="dxa"/>
            <w:hideMark/>
          </w:tcPr>
          <w:p w14:paraId="3E4FA02E" w14:textId="77777777" w:rsidR="00EF19C6" w:rsidRPr="00EF19C6" w:rsidRDefault="00EF19C6" w:rsidP="00EF19C6">
            <w:pPr>
              <w:spacing w:after="200" w:line="264" w:lineRule="auto"/>
              <w:rPr>
                <w:rFonts w:ascii="Calibri" w:hAnsi="Calibri" w:cs="Calibri"/>
                <w:sz w:val="24"/>
                <w:szCs w:val="24"/>
                <w:lang w:val="en-CA"/>
              </w:rPr>
            </w:pPr>
            <w:r w:rsidRPr="00EF19C6">
              <w:rPr>
                <w:rFonts w:ascii="Calibri" w:hAnsi="Calibri" w:cs="Calibri"/>
                <w:b/>
                <w:bCs/>
                <w:sz w:val="24"/>
                <w:szCs w:val="24"/>
                <w:lang w:val="en-CA"/>
              </w:rPr>
              <w:t>Vertical</w:t>
            </w:r>
            <w:r w:rsidRPr="00EF19C6">
              <w:rPr>
                <w:rFonts w:ascii="Calibri" w:hAnsi="Calibri" w:cs="Calibri"/>
                <w:sz w:val="24"/>
                <w:szCs w:val="24"/>
                <w:lang w:val="en-CA"/>
              </w:rPr>
              <w:t xml:space="preserve"> (Column)</w:t>
            </w:r>
          </w:p>
        </w:tc>
        <w:tc>
          <w:tcPr>
            <w:tcW w:w="2100" w:type="dxa"/>
            <w:hideMark/>
          </w:tcPr>
          <w:p w14:paraId="0FC0E4FF" w14:textId="4A3CAD1B" w:rsidR="00EF19C6" w:rsidRPr="00EF19C6" w:rsidRDefault="00EF19C6" w:rsidP="00EF19C6">
            <w:pPr>
              <w:spacing w:after="200" w:line="264" w:lineRule="auto"/>
              <w:rPr>
                <w:rFonts w:ascii="Calibri" w:hAnsi="Calibri" w:cs="Calibri"/>
                <w:sz w:val="24"/>
                <w:szCs w:val="24"/>
                <w:lang w:val="en-CA"/>
              </w:rPr>
            </w:pPr>
            <w:r w:rsidRPr="00EF19C6">
              <w:rPr>
                <w:rFonts w:ascii="Calibri" w:hAnsi="Calibri" w:cs="Calibri"/>
                <w:b/>
                <w:bCs/>
                <w:sz w:val="24"/>
                <w:szCs w:val="24"/>
              </w:rPr>
              <w:t>Deny/Hide:</w:t>
            </w:r>
            <w:r w:rsidRPr="00EF19C6"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r w:rsidR="00B86E6C">
              <w:rPr>
                <w:rFonts w:ascii="Calibri" w:hAnsi="Calibri" w:cs="Calibri"/>
                <w:sz w:val="24"/>
                <w:szCs w:val="24"/>
                <w:lang w:val="en-CA"/>
              </w:rPr>
              <w:t>____________</w:t>
            </w:r>
          </w:p>
        </w:tc>
        <w:tc>
          <w:tcPr>
            <w:tcW w:w="2100" w:type="dxa"/>
            <w:hideMark/>
          </w:tcPr>
          <w:p w14:paraId="761DCDC5" w14:textId="77777777" w:rsidR="00EF19C6" w:rsidRPr="00EF19C6" w:rsidRDefault="00EF19C6" w:rsidP="00EF19C6">
            <w:pPr>
              <w:spacing w:after="200" w:line="264" w:lineRule="auto"/>
              <w:rPr>
                <w:rFonts w:ascii="Calibri" w:hAnsi="Calibri" w:cs="Calibri"/>
                <w:sz w:val="24"/>
                <w:szCs w:val="24"/>
                <w:lang w:val="en-CA"/>
              </w:rPr>
            </w:pPr>
            <w:r w:rsidRPr="00EF19C6">
              <w:rPr>
                <w:rFonts w:ascii="Calibri" w:hAnsi="Calibri" w:cs="Calibri"/>
                <w:b/>
                <w:bCs/>
                <w:sz w:val="24"/>
                <w:szCs w:val="24"/>
              </w:rPr>
              <w:t>Least Privilege:</w:t>
            </w:r>
            <w:r w:rsidRPr="00EF19C6">
              <w:rPr>
                <w:rFonts w:ascii="Calibri" w:hAnsi="Calibri" w:cs="Calibri"/>
                <w:sz w:val="24"/>
                <w:szCs w:val="24"/>
              </w:rPr>
              <w:t xml:space="preserve"> Clinical staff have no business need for payment data.</w:t>
            </w:r>
          </w:p>
        </w:tc>
      </w:tr>
      <w:tr w:rsidR="00EF19C6" w:rsidRPr="00EF19C6" w14:paraId="7A195855" w14:textId="77777777" w:rsidTr="00EF19C6">
        <w:trPr>
          <w:trHeight w:val="1462"/>
        </w:trPr>
        <w:tc>
          <w:tcPr>
            <w:tcW w:w="2100" w:type="dxa"/>
            <w:hideMark/>
          </w:tcPr>
          <w:p w14:paraId="183042D7" w14:textId="77777777" w:rsidR="00EF19C6" w:rsidRPr="00EF19C6" w:rsidRDefault="00EF19C6" w:rsidP="00EF19C6">
            <w:pPr>
              <w:spacing w:after="200" w:line="264" w:lineRule="auto"/>
              <w:rPr>
                <w:rFonts w:ascii="Calibri" w:hAnsi="Calibri" w:cs="Calibri"/>
                <w:sz w:val="24"/>
                <w:szCs w:val="24"/>
                <w:lang w:val="en-CA"/>
              </w:rPr>
            </w:pPr>
            <w:r w:rsidRPr="00EF19C6">
              <w:rPr>
                <w:rFonts w:ascii="Calibri" w:hAnsi="Calibri" w:cs="Calibri"/>
                <w:b/>
                <w:bCs/>
                <w:sz w:val="24"/>
                <w:szCs w:val="24"/>
                <w:lang w:val="en-CA"/>
              </w:rPr>
              <w:t>Legal Review Filter</w:t>
            </w:r>
          </w:p>
        </w:tc>
        <w:tc>
          <w:tcPr>
            <w:tcW w:w="2100" w:type="dxa"/>
            <w:hideMark/>
          </w:tcPr>
          <w:p w14:paraId="0E81002F" w14:textId="77777777" w:rsidR="00EF19C6" w:rsidRPr="00EF19C6" w:rsidRDefault="00EF19C6" w:rsidP="00EF19C6">
            <w:pPr>
              <w:spacing w:after="200" w:line="264" w:lineRule="auto"/>
              <w:rPr>
                <w:rFonts w:ascii="Calibri" w:hAnsi="Calibri" w:cs="Calibri"/>
                <w:sz w:val="24"/>
                <w:szCs w:val="24"/>
                <w:lang w:val="en-CA"/>
              </w:rPr>
            </w:pPr>
            <w:r w:rsidRPr="00EF19C6">
              <w:rPr>
                <w:rFonts w:ascii="Calibri" w:hAnsi="Calibri" w:cs="Calibri"/>
                <w:sz w:val="24"/>
                <w:szCs w:val="24"/>
                <w:lang w:val="en-CA"/>
              </w:rPr>
              <w:t>Claims Adjusters, Legal Dept.</w:t>
            </w:r>
          </w:p>
        </w:tc>
        <w:tc>
          <w:tcPr>
            <w:tcW w:w="2100" w:type="dxa"/>
            <w:hideMark/>
          </w:tcPr>
          <w:p w14:paraId="05F0C8E5" w14:textId="77777777" w:rsidR="00EF19C6" w:rsidRPr="00EF19C6" w:rsidRDefault="00EF19C6" w:rsidP="00EF19C6">
            <w:pPr>
              <w:spacing w:after="200" w:line="264" w:lineRule="auto"/>
              <w:rPr>
                <w:rFonts w:ascii="Calibri" w:hAnsi="Calibri" w:cs="Calibri"/>
                <w:sz w:val="24"/>
                <w:szCs w:val="24"/>
                <w:lang w:val="en-CA"/>
              </w:rPr>
            </w:pPr>
            <w:r w:rsidRPr="00EF19C6">
              <w:rPr>
                <w:rFonts w:ascii="Calibri" w:hAnsi="Calibri" w:cs="Calibri"/>
                <w:b/>
                <w:bCs/>
                <w:sz w:val="24"/>
                <w:szCs w:val="24"/>
                <w:lang w:val="en-CA"/>
              </w:rPr>
              <w:t>Horizontal</w:t>
            </w:r>
            <w:r w:rsidRPr="00EF19C6">
              <w:rPr>
                <w:rFonts w:ascii="Calibri" w:hAnsi="Calibri" w:cs="Calibri"/>
                <w:sz w:val="24"/>
                <w:szCs w:val="24"/>
                <w:lang w:val="en-CA"/>
              </w:rPr>
              <w:t xml:space="preserve"> (Row)</w:t>
            </w:r>
          </w:p>
        </w:tc>
        <w:tc>
          <w:tcPr>
            <w:tcW w:w="2100" w:type="dxa"/>
            <w:hideMark/>
          </w:tcPr>
          <w:p w14:paraId="700AA0F8" w14:textId="77777777" w:rsidR="00EF19C6" w:rsidRDefault="00EF19C6" w:rsidP="00EF19C6">
            <w:pPr>
              <w:spacing w:after="200" w:line="264" w:lineRule="auto"/>
              <w:rPr>
                <w:rFonts w:ascii="Calibri" w:hAnsi="Calibri" w:cs="Calibri"/>
                <w:sz w:val="24"/>
                <w:szCs w:val="24"/>
                <w:lang w:val="en-CA"/>
              </w:rPr>
            </w:pPr>
            <w:r w:rsidRPr="00EF19C6">
              <w:rPr>
                <w:rFonts w:ascii="Calibri" w:hAnsi="Calibri" w:cs="Calibri"/>
                <w:b/>
                <w:bCs/>
                <w:sz w:val="24"/>
                <w:szCs w:val="24"/>
                <w:lang w:val="en-CA"/>
              </w:rPr>
              <w:t>Filter:</w:t>
            </w:r>
            <w:r w:rsidRPr="00EF19C6">
              <w:rPr>
                <w:rFonts w:ascii="Calibri" w:hAnsi="Calibri" w:cs="Calibri"/>
                <w:sz w:val="24"/>
                <w:szCs w:val="24"/>
                <w:lang w:val="en-CA"/>
              </w:rPr>
              <w:t xml:space="preserve"> </w:t>
            </w:r>
          </w:p>
          <w:p w14:paraId="0157A70D" w14:textId="7245E8EC" w:rsidR="008F1767" w:rsidRPr="00EF19C6" w:rsidRDefault="008F1767" w:rsidP="00EF19C6">
            <w:pPr>
              <w:spacing w:after="200" w:line="264" w:lineRule="auto"/>
              <w:rPr>
                <w:rFonts w:ascii="Calibri" w:hAnsi="Calibri" w:cs="Calibri"/>
                <w:sz w:val="24"/>
                <w:szCs w:val="24"/>
                <w:lang w:val="en-CA"/>
              </w:rPr>
            </w:pPr>
            <w:r>
              <w:rPr>
                <w:rFonts w:ascii="Calibri" w:hAnsi="Calibri" w:cs="Calibri"/>
                <w:sz w:val="24"/>
                <w:szCs w:val="24"/>
                <w:lang w:val="en-CA"/>
              </w:rPr>
              <w:t>_____________</w:t>
            </w:r>
          </w:p>
        </w:tc>
        <w:tc>
          <w:tcPr>
            <w:tcW w:w="2100" w:type="dxa"/>
            <w:hideMark/>
          </w:tcPr>
          <w:p w14:paraId="1AB0577F" w14:textId="2ECE3A86" w:rsidR="00EF19C6" w:rsidRPr="00EF19C6" w:rsidRDefault="00EF19C6" w:rsidP="00EF19C6">
            <w:pPr>
              <w:spacing w:after="200" w:line="264" w:lineRule="auto"/>
              <w:rPr>
                <w:rFonts w:ascii="Calibri" w:hAnsi="Calibri" w:cs="Calibri"/>
                <w:sz w:val="24"/>
                <w:szCs w:val="24"/>
                <w:lang w:val="en-CA"/>
              </w:rPr>
            </w:pPr>
            <w:r w:rsidRPr="00EF19C6">
              <w:rPr>
                <w:rFonts w:ascii="Calibri" w:hAnsi="Calibri" w:cs="Calibri"/>
                <w:b/>
                <w:bCs/>
                <w:sz w:val="24"/>
                <w:szCs w:val="24"/>
              </w:rPr>
              <w:t>Operational Focus:</w:t>
            </w:r>
            <w:r w:rsidRPr="00EF19C6">
              <w:rPr>
                <w:rFonts w:ascii="Calibri" w:hAnsi="Calibri" w:cs="Calibri"/>
                <w:sz w:val="24"/>
                <w:szCs w:val="24"/>
              </w:rPr>
              <w:t xml:space="preserve"> Limits access to records requiring active legal intervention</w:t>
            </w:r>
            <w:r w:rsidR="00B86E6C">
              <w:rPr>
                <w:rFonts w:ascii="Calibri" w:hAnsi="Calibri" w:cs="Calibri"/>
                <w:sz w:val="24"/>
                <w:szCs w:val="24"/>
              </w:rPr>
              <w:t xml:space="preserve"> with status ‘disputed’</w:t>
            </w:r>
            <w:r w:rsidRPr="00EF19C6">
              <w:rPr>
                <w:rFonts w:ascii="Calibri" w:hAnsi="Calibri" w:cs="Calibri"/>
                <w:sz w:val="24"/>
                <w:szCs w:val="24"/>
              </w:rPr>
              <w:t>.</w:t>
            </w:r>
          </w:p>
        </w:tc>
      </w:tr>
    </w:tbl>
    <w:p w14:paraId="06F6579C" w14:textId="06D1C430" w:rsidR="00DA34BE" w:rsidRDefault="00DA34BE" w:rsidP="008A1086">
      <w:pPr>
        <w:rPr>
          <w:rFonts w:ascii="Calibri" w:hAnsi="Calibri" w:cs="Calibri"/>
          <w:sz w:val="24"/>
          <w:szCs w:val="24"/>
        </w:rPr>
      </w:pPr>
    </w:p>
    <w:p w14:paraId="0158F5A1" w14:textId="09E73A51" w:rsidR="00140EBB" w:rsidRPr="00140EBB" w:rsidRDefault="00140EBB" w:rsidP="00336387">
      <w:pPr>
        <w:pStyle w:val="Heading1"/>
        <w:rPr>
          <w:rFonts w:ascii="Calibri" w:hAnsi="Calibri" w:cs="Calibri"/>
          <w:b/>
          <w:bCs/>
          <w:sz w:val="24"/>
          <w:szCs w:val="24"/>
        </w:rPr>
      </w:pPr>
      <w:r w:rsidRPr="00140EBB">
        <w:rPr>
          <w:rFonts w:ascii="Calibri" w:hAnsi="Calibri" w:cs="Calibri"/>
          <w:b/>
          <w:bCs/>
          <w:sz w:val="24"/>
          <w:szCs w:val="24"/>
        </w:rPr>
        <w:lastRenderedPageBreak/>
        <w:t>Task 4: Data Lineage</w:t>
      </w:r>
    </w:p>
    <w:p w14:paraId="50204737" w14:textId="2C7439D6" w:rsidR="00A66ADD" w:rsidRDefault="001030F9" w:rsidP="008A1086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Goal: </w:t>
      </w:r>
      <w:r w:rsidRPr="001030F9">
        <w:rPr>
          <w:rFonts w:ascii="Calibri" w:hAnsi="Calibri" w:cs="Calibri"/>
          <w:sz w:val="24"/>
          <w:szCs w:val="24"/>
        </w:rPr>
        <w:t xml:space="preserve">explore </w:t>
      </w:r>
      <w:r w:rsidRPr="001030F9">
        <w:rPr>
          <w:rFonts w:ascii="Calibri" w:hAnsi="Calibri" w:cs="Calibri"/>
          <w:b/>
          <w:bCs/>
          <w:sz w:val="24"/>
          <w:szCs w:val="24"/>
        </w:rPr>
        <w:t>Data Lineage</w:t>
      </w:r>
      <w:r>
        <w:rPr>
          <w:rFonts w:ascii="Calibri" w:hAnsi="Calibri" w:cs="Calibri"/>
          <w:sz w:val="24"/>
          <w:szCs w:val="24"/>
        </w:rPr>
        <w:t xml:space="preserve"> by identifying </w:t>
      </w:r>
      <w:r w:rsidRPr="001030F9">
        <w:rPr>
          <w:rFonts w:ascii="Calibri" w:hAnsi="Calibri" w:cs="Calibri"/>
          <w:sz w:val="24"/>
          <w:szCs w:val="24"/>
        </w:rPr>
        <w:t xml:space="preserve">"downstream" tables that consume data from the </w:t>
      </w:r>
      <w:proofErr w:type="spellStart"/>
      <w:r w:rsidRPr="001030F9">
        <w:rPr>
          <w:rFonts w:ascii="Calibri" w:hAnsi="Calibri" w:cs="Calibri"/>
          <w:sz w:val="24"/>
          <w:szCs w:val="24"/>
        </w:rPr>
        <w:t>patient_billing_records</w:t>
      </w:r>
      <w:proofErr w:type="spellEnd"/>
      <w:r w:rsidRPr="001030F9">
        <w:rPr>
          <w:rFonts w:ascii="Calibri" w:hAnsi="Calibri" w:cs="Calibri"/>
          <w:sz w:val="24"/>
          <w:szCs w:val="24"/>
        </w:rPr>
        <w:t xml:space="preserve"> table</w:t>
      </w:r>
      <w:r>
        <w:rPr>
          <w:rFonts w:ascii="Calibri" w:hAnsi="Calibri" w:cs="Calibri"/>
          <w:sz w:val="24"/>
          <w:szCs w:val="24"/>
        </w:rPr>
        <w:t xml:space="preserve"> and see </w:t>
      </w:r>
      <w:r w:rsidRPr="001030F9">
        <w:rPr>
          <w:rFonts w:ascii="Calibri" w:hAnsi="Calibri" w:cs="Calibri"/>
          <w:sz w:val="24"/>
          <w:szCs w:val="24"/>
        </w:rPr>
        <w:t>how data transforms from a raw operational state into an analytical or executive state.</w:t>
      </w:r>
    </w:p>
    <w:p w14:paraId="36B2772E" w14:textId="2F0C3B05" w:rsidR="001030F9" w:rsidRPr="00B072AC" w:rsidRDefault="001030F9" w:rsidP="008A1086">
      <w:pPr>
        <w:rPr>
          <w:rFonts w:ascii="Calibri" w:hAnsi="Calibri" w:cs="Calibri"/>
          <w:b/>
          <w:bCs/>
          <w:color w:val="0070C0"/>
          <w:sz w:val="24"/>
          <w:szCs w:val="24"/>
        </w:rPr>
      </w:pPr>
      <w:r w:rsidRPr="00B072AC">
        <w:rPr>
          <w:rFonts w:ascii="Calibri" w:hAnsi="Calibri" w:cs="Calibri"/>
          <w:b/>
          <w:bCs/>
          <w:color w:val="0070C0"/>
          <w:sz w:val="24"/>
          <w:szCs w:val="24"/>
        </w:rPr>
        <w:t xml:space="preserve">Table 2: </w:t>
      </w:r>
      <w:proofErr w:type="spellStart"/>
      <w:r w:rsidRPr="00B072AC">
        <w:rPr>
          <w:rFonts w:ascii="Calibri" w:hAnsi="Calibri" w:cs="Calibri"/>
          <w:b/>
          <w:bCs/>
          <w:color w:val="0070C0"/>
          <w:sz w:val="24"/>
          <w:szCs w:val="24"/>
        </w:rPr>
        <w:t>monthly_revenue_summary</w:t>
      </w:r>
      <w:proofErr w:type="spellEnd"/>
    </w:p>
    <w:p w14:paraId="5AFC2F99" w14:textId="77777777" w:rsidR="001030F9" w:rsidRPr="001030F9" w:rsidRDefault="001030F9" w:rsidP="001030F9">
      <w:pPr>
        <w:rPr>
          <w:rFonts w:ascii="Calibri" w:hAnsi="Calibri" w:cs="Calibri"/>
          <w:sz w:val="24"/>
          <w:szCs w:val="24"/>
          <w:lang w:val="en-CA"/>
        </w:rPr>
      </w:pPr>
      <w:r w:rsidRPr="001030F9">
        <w:rPr>
          <w:rFonts w:ascii="Calibri" w:hAnsi="Calibri" w:cs="Calibri"/>
          <w:b/>
          <w:bCs/>
          <w:sz w:val="24"/>
          <w:szCs w:val="24"/>
          <w:lang w:val="en-CA"/>
        </w:rPr>
        <w:t>Type:</w:t>
      </w:r>
      <w:r w:rsidRPr="001030F9">
        <w:rPr>
          <w:rFonts w:ascii="Calibri" w:hAnsi="Calibri" w:cs="Calibri"/>
          <w:sz w:val="24"/>
          <w:szCs w:val="24"/>
          <w:lang w:val="en-CA"/>
        </w:rPr>
        <w:t xml:space="preserve"> Analytical Summary Table</w:t>
      </w:r>
    </w:p>
    <w:p w14:paraId="17BAD780" w14:textId="77777777" w:rsidR="001030F9" w:rsidRDefault="001030F9" w:rsidP="001030F9">
      <w:pPr>
        <w:rPr>
          <w:rFonts w:ascii="Calibri" w:hAnsi="Calibri" w:cs="Calibri"/>
          <w:sz w:val="24"/>
          <w:szCs w:val="24"/>
          <w:lang w:val="en-CA"/>
        </w:rPr>
      </w:pPr>
      <w:r w:rsidRPr="001030F9">
        <w:rPr>
          <w:rFonts w:ascii="Calibri" w:hAnsi="Calibri" w:cs="Calibri"/>
          <w:b/>
          <w:bCs/>
          <w:sz w:val="24"/>
          <w:szCs w:val="24"/>
          <w:lang w:val="en-CA"/>
        </w:rPr>
        <w:t>Purpose:</w:t>
      </w:r>
      <w:r w:rsidRPr="001030F9">
        <w:rPr>
          <w:rFonts w:ascii="Calibri" w:hAnsi="Calibri" w:cs="Calibri"/>
          <w:sz w:val="24"/>
          <w:szCs w:val="24"/>
          <w:lang w:val="en-CA"/>
        </w:rPr>
        <w:t xml:space="preserve"> This table aggregates the billing data to help the hospital board understand financial health without seeing individual patient names.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934"/>
        <w:gridCol w:w="1224"/>
        <w:gridCol w:w="4847"/>
      </w:tblGrid>
      <w:tr w:rsidR="001030F9" w:rsidRPr="001030F9" w14:paraId="1F78E724" w14:textId="77777777" w:rsidTr="001030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482A2E" w14:textId="77777777" w:rsidR="001030F9" w:rsidRPr="001030F9" w:rsidRDefault="001030F9" w:rsidP="001030F9">
            <w:pPr>
              <w:spacing w:after="200" w:line="264" w:lineRule="auto"/>
              <w:rPr>
                <w:rFonts w:ascii="Calibri" w:hAnsi="Calibri" w:cs="Calibri"/>
                <w:sz w:val="24"/>
                <w:szCs w:val="24"/>
                <w:lang w:val="en-CA"/>
              </w:rPr>
            </w:pPr>
            <w:r w:rsidRPr="001030F9">
              <w:rPr>
                <w:rFonts w:ascii="Calibri" w:hAnsi="Calibri" w:cs="Calibri"/>
                <w:sz w:val="24"/>
                <w:szCs w:val="24"/>
                <w:lang w:val="en-CA"/>
              </w:rPr>
              <w:t>Column Name</w:t>
            </w:r>
          </w:p>
        </w:tc>
        <w:tc>
          <w:tcPr>
            <w:tcW w:w="0" w:type="auto"/>
            <w:hideMark/>
          </w:tcPr>
          <w:p w14:paraId="1387135C" w14:textId="77777777" w:rsidR="001030F9" w:rsidRPr="001030F9" w:rsidRDefault="001030F9" w:rsidP="001030F9">
            <w:pPr>
              <w:spacing w:after="200" w:line="264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  <w:lang w:val="en-CA"/>
              </w:rPr>
            </w:pPr>
            <w:r w:rsidRPr="001030F9">
              <w:rPr>
                <w:rFonts w:ascii="Calibri" w:hAnsi="Calibri" w:cs="Calibri"/>
                <w:sz w:val="24"/>
                <w:szCs w:val="24"/>
                <w:lang w:val="en-CA"/>
              </w:rPr>
              <w:t>Data Type</w:t>
            </w:r>
          </w:p>
        </w:tc>
        <w:tc>
          <w:tcPr>
            <w:tcW w:w="0" w:type="auto"/>
            <w:hideMark/>
          </w:tcPr>
          <w:p w14:paraId="3FFE726F" w14:textId="77777777" w:rsidR="001030F9" w:rsidRPr="001030F9" w:rsidRDefault="001030F9" w:rsidP="001030F9">
            <w:pPr>
              <w:spacing w:after="200" w:line="264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  <w:lang w:val="en-CA"/>
              </w:rPr>
            </w:pPr>
            <w:r w:rsidRPr="001030F9">
              <w:rPr>
                <w:rFonts w:ascii="Calibri" w:hAnsi="Calibri" w:cs="Calibri"/>
                <w:sz w:val="24"/>
                <w:szCs w:val="24"/>
                <w:lang w:val="en-CA"/>
              </w:rPr>
              <w:t>Description</w:t>
            </w:r>
          </w:p>
        </w:tc>
      </w:tr>
      <w:tr w:rsidR="001030F9" w:rsidRPr="001030F9" w14:paraId="1713CC9A" w14:textId="77777777" w:rsidTr="001030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48093F" w14:textId="77777777" w:rsidR="001030F9" w:rsidRPr="001030F9" w:rsidRDefault="001030F9" w:rsidP="001030F9">
            <w:pPr>
              <w:spacing w:after="200" w:line="264" w:lineRule="auto"/>
              <w:rPr>
                <w:rFonts w:ascii="Calibri" w:hAnsi="Calibri" w:cs="Calibri"/>
                <w:sz w:val="24"/>
                <w:szCs w:val="24"/>
                <w:lang w:val="en-CA"/>
              </w:rPr>
            </w:pPr>
            <w:proofErr w:type="spellStart"/>
            <w:r w:rsidRPr="001030F9">
              <w:rPr>
                <w:rFonts w:ascii="Calibri" w:hAnsi="Calibri" w:cs="Calibri"/>
                <w:sz w:val="24"/>
                <w:szCs w:val="24"/>
                <w:lang w:val="en-CA"/>
              </w:rPr>
              <w:t>summary_month</w:t>
            </w:r>
            <w:proofErr w:type="spellEnd"/>
          </w:p>
        </w:tc>
        <w:tc>
          <w:tcPr>
            <w:tcW w:w="0" w:type="auto"/>
            <w:hideMark/>
          </w:tcPr>
          <w:p w14:paraId="7297A66D" w14:textId="77777777" w:rsidR="001030F9" w:rsidRPr="001030F9" w:rsidRDefault="001030F9" w:rsidP="001030F9">
            <w:pPr>
              <w:spacing w:after="20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  <w:lang w:val="en-CA"/>
              </w:rPr>
            </w:pPr>
            <w:r w:rsidRPr="001030F9">
              <w:rPr>
                <w:rFonts w:ascii="Calibri" w:hAnsi="Calibri" w:cs="Calibri"/>
                <w:sz w:val="24"/>
                <w:szCs w:val="24"/>
                <w:lang w:val="en-CA"/>
              </w:rPr>
              <w:t>Date</w:t>
            </w:r>
          </w:p>
        </w:tc>
        <w:tc>
          <w:tcPr>
            <w:tcW w:w="0" w:type="auto"/>
            <w:hideMark/>
          </w:tcPr>
          <w:p w14:paraId="3ED89D35" w14:textId="77777777" w:rsidR="001030F9" w:rsidRPr="001030F9" w:rsidRDefault="001030F9" w:rsidP="001030F9">
            <w:pPr>
              <w:spacing w:after="20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  <w:lang w:val="en-CA"/>
              </w:rPr>
            </w:pPr>
            <w:r w:rsidRPr="001030F9">
              <w:rPr>
                <w:rFonts w:ascii="Calibri" w:hAnsi="Calibri" w:cs="Calibri"/>
                <w:sz w:val="24"/>
                <w:szCs w:val="24"/>
                <w:lang w:val="en-CA"/>
              </w:rPr>
              <w:t>The month being reported (e.g., 2026-02-01).</w:t>
            </w:r>
          </w:p>
        </w:tc>
      </w:tr>
      <w:tr w:rsidR="001030F9" w:rsidRPr="001030F9" w14:paraId="2A08DD44" w14:textId="77777777" w:rsidTr="001030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9CFB52" w14:textId="77777777" w:rsidR="001030F9" w:rsidRPr="001030F9" w:rsidRDefault="001030F9" w:rsidP="001030F9">
            <w:pPr>
              <w:spacing w:after="200" w:line="264" w:lineRule="auto"/>
              <w:rPr>
                <w:rFonts w:ascii="Calibri" w:hAnsi="Calibri" w:cs="Calibri"/>
                <w:sz w:val="24"/>
                <w:szCs w:val="24"/>
                <w:lang w:val="en-CA"/>
              </w:rPr>
            </w:pPr>
            <w:proofErr w:type="spellStart"/>
            <w:r w:rsidRPr="001030F9">
              <w:rPr>
                <w:rFonts w:ascii="Calibri" w:hAnsi="Calibri" w:cs="Calibri"/>
                <w:sz w:val="24"/>
                <w:szCs w:val="24"/>
                <w:lang w:val="en-CA"/>
              </w:rPr>
              <w:t>department_id</w:t>
            </w:r>
            <w:proofErr w:type="spellEnd"/>
          </w:p>
        </w:tc>
        <w:tc>
          <w:tcPr>
            <w:tcW w:w="0" w:type="auto"/>
            <w:hideMark/>
          </w:tcPr>
          <w:p w14:paraId="3A626EA7" w14:textId="77777777" w:rsidR="001030F9" w:rsidRPr="001030F9" w:rsidRDefault="001030F9" w:rsidP="001030F9">
            <w:pPr>
              <w:spacing w:after="20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  <w:lang w:val="en-CA"/>
              </w:rPr>
            </w:pPr>
            <w:r w:rsidRPr="001030F9">
              <w:rPr>
                <w:rFonts w:ascii="Calibri" w:hAnsi="Calibri" w:cs="Calibri"/>
                <w:sz w:val="24"/>
                <w:szCs w:val="24"/>
                <w:lang w:val="en-CA"/>
              </w:rPr>
              <w:t>String</w:t>
            </w:r>
          </w:p>
        </w:tc>
        <w:tc>
          <w:tcPr>
            <w:tcW w:w="0" w:type="auto"/>
            <w:hideMark/>
          </w:tcPr>
          <w:p w14:paraId="6D3BCBDD" w14:textId="77777777" w:rsidR="001030F9" w:rsidRPr="001030F9" w:rsidRDefault="001030F9" w:rsidP="001030F9">
            <w:pPr>
              <w:spacing w:after="20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  <w:lang w:val="en-CA"/>
              </w:rPr>
            </w:pPr>
            <w:r w:rsidRPr="001030F9">
              <w:rPr>
                <w:rFonts w:ascii="Calibri" w:hAnsi="Calibri" w:cs="Calibri"/>
                <w:sz w:val="24"/>
                <w:szCs w:val="24"/>
                <w:lang w:val="en-CA"/>
              </w:rPr>
              <w:t>Hospital department (ER, Oncology, Pediatrics).</w:t>
            </w:r>
          </w:p>
        </w:tc>
      </w:tr>
      <w:tr w:rsidR="001030F9" w:rsidRPr="001030F9" w14:paraId="14EBE6A5" w14:textId="77777777" w:rsidTr="001030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1D3679" w14:textId="77777777" w:rsidR="001030F9" w:rsidRPr="001030F9" w:rsidRDefault="001030F9" w:rsidP="001030F9">
            <w:pPr>
              <w:spacing w:after="200" w:line="264" w:lineRule="auto"/>
              <w:rPr>
                <w:rFonts w:ascii="Calibri" w:hAnsi="Calibri" w:cs="Calibri"/>
                <w:sz w:val="24"/>
                <w:szCs w:val="24"/>
                <w:lang w:val="en-CA"/>
              </w:rPr>
            </w:pPr>
            <w:proofErr w:type="spellStart"/>
            <w:r w:rsidRPr="001030F9">
              <w:rPr>
                <w:rFonts w:ascii="Calibri" w:hAnsi="Calibri" w:cs="Calibri"/>
                <w:sz w:val="24"/>
                <w:szCs w:val="24"/>
                <w:lang w:val="en-CA"/>
              </w:rPr>
              <w:t>total_revenue</w:t>
            </w:r>
            <w:proofErr w:type="spellEnd"/>
          </w:p>
        </w:tc>
        <w:tc>
          <w:tcPr>
            <w:tcW w:w="0" w:type="auto"/>
            <w:hideMark/>
          </w:tcPr>
          <w:p w14:paraId="48BF7F59" w14:textId="77777777" w:rsidR="001030F9" w:rsidRPr="001030F9" w:rsidRDefault="001030F9" w:rsidP="001030F9">
            <w:pPr>
              <w:spacing w:after="20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  <w:lang w:val="en-CA"/>
              </w:rPr>
            </w:pPr>
            <w:r w:rsidRPr="001030F9">
              <w:rPr>
                <w:rFonts w:ascii="Calibri" w:hAnsi="Calibri" w:cs="Calibri"/>
                <w:sz w:val="24"/>
                <w:szCs w:val="24"/>
                <w:lang w:val="en-CA"/>
              </w:rPr>
              <w:t>Decimal</w:t>
            </w:r>
          </w:p>
        </w:tc>
        <w:tc>
          <w:tcPr>
            <w:tcW w:w="0" w:type="auto"/>
            <w:hideMark/>
          </w:tcPr>
          <w:p w14:paraId="7585466E" w14:textId="77777777" w:rsidR="001030F9" w:rsidRPr="001030F9" w:rsidRDefault="001030F9" w:rsidP="001030F9">
            <w:pPr>
              <w:spacing w:after="20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  <w:lang w:val="en-CA"/>
              </w:rPr>
            </w:pPr>
            <w:r w:rsidRPr="001030F9">
              <w:rPr>
                <w:rFonts w:ascii="Calibri" w:hAnsi="Calibri" w:cs="Calibri"/>
                <w:sz w:val="24"/>
                <w:szCs w:val="24"/>
                <w:lang w:val="en-CA"/>
              </w:rPr>
              <w:t xml:space="preserve">Sum of </w:t>
            </w:r>
            <w:proofErr w:type="spellStart"/>
            <w:r w:rsidRPr="001030F9">
              <w:rPr>
                <w:rFonts w:ascii="Calibri" w:hAnsi="Calibri" w:cs="Calibri"/>
                <w:sz w:val="24"/>
                <w:szCs w:val="24"/>
                <w:lang w:val="en-CA"/>
              </w:rPr>
              <w:t>total_billed</w:t>
            </w:r>
            <w:proofErr w:type="spellEnd"/>
            <w:r w:rsidRPr="001030F9">
              <w:rPr>
                <w:rFonts w:ascii="Calibri" w:hAnsi="Calibri" w:cs="Calibri"/>
                <w:sz w:val="24"/>
                <w:szCs w:val="24"/>
                <w:lang w:val="en-CA"/>
              </w:rPr>
              <w:t xml:space="preserve"> from the </w:t>
            </w:r>
            <w:r w:rsidRPr="001030F9">
              <w:rPr>
                <w:rFonts w:ascii="Calibri" w:hAnsi="Calibri" w:cs="Calibri"/>
                <w:color w:val="0070C0"/>
                <w:sz w:val="24"/>
                <w:szCs w:val="24"/>
                <w:lang w:val="en-CA"/>
              </w:rPr>
              <w:t>billing table</w:t>
            </w:r>
            <w:r w:rsidRPr="001030F9">
              <w:rPr>
                <w:rFonts w:ascii="Calibri" w:hAnsi="Calibri" w:cs="Calibri"/>
                <w:sz w:val="24"/>
                <w:szCs w:val="24"/>
                <w:lang w:val="en-CA"/>
              </w:rPr>
              <w:t>.</w:t>
            </w:r>
          </w:p>
        </w:tc>
      </w:tr>
      <w:tr w:rsidR="001030F9" w:rsidRPr="001030F9" w14:paraId="32DDD6A5" w14:textId="77777777" w:rsidTr="001030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FC0502" w14:textId="77777777" w:rsidR="001030F9" w:rsidRPr="001030F9" w:rsidRDefault="001030F9" w:rsidP="001030F9">
            <w:pPr>
              <w:spacing w:after="200" w:line="264" w:lineRule="auto"/>
              <w:rPr>
                <w:rFonts w:ascii="Calibri" w:hAnsi="Calibri" w:cs="Calibri"/>
                <w:sz w:val="24"/>
                <w:szCs w:val="24"/>
                <w:lang w:val="en-CA"/>
              </w:rPr>
            </w:pPr>
            <w:proofErr w:type="spellStart"/>
            <w:r w:rsidRPr="001030F9">
              <w:rPr>
                <w:rFonts w:ascii="Calibri" w:hAnsi="Calibri" w:cs="Calibri"/>
                <w:sz w:val="24"/>
                <w:szCs w:val="24"/>
                <w:lang w:val="en-CA"/>
              </w:rPr>
              <w:t>collection_rate</w:t>
            </w:r>
            <w:proofErr w:type="spellEnd"/>
          </w:p>
        </w:tc>
        <w:tc>
          <w:tcPr>
            <w:tcW w:w="0" w:type="auto"/>
            <w:hideMark/>
          </w:tcPr>
          <w:p w14:paraId="3758F8FD" w14:textId="77777777" w:rsidR="001030F9" w:rsidRPr="001030F9" w:rsidRDefault="001030F9" w:rsidP="001030F9">
            <w:pPr>
              <w:spacing w:after="20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  <w:lang w:val="en-CA"/>
              </w:rPr>
            </w:pPr>
            <w:r w:rsidRPr="001030F9">
              <w:rPr>
                <w:rFonts w:ascii="Calibri" w:hAnsi="Calibri" w:cs="Calibri"/>
                <w:sz w:val="24"/>
                <w:szCs w:val="24"/>
                <w:lang w:val="en-CA"/>
              </w:rPr>
              <w:t>Float</w:t>
            </w:r>
          </w:p>
        </w:tc>
        <w:tc>
          <w:tcPr>
            <w:tcW w:w="0" w:type="auto"/>
            <w:hideMark/>
          </w:tcPr>
          <w:p w14:paraId="6B54E4E3" w14:textId="77777777" w:rsidR="001030F9" w:rsidRPr="001030F9" w:rsidRDefault="001030F9" w:rsidP="001030F9">
            <w:pPr>
              <w:spacing w:after="20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  <w:lang w:val="en-CA"/>
              </w:rPr>
            </w:pPr>
            <w:r w:rsidRPr="001030F9">
              <w:rPr>
                <w:rFonts w:ascii="Calibri" w:hAnsi="Calibri" w:cs="Calibri"/>
                <w:sz w:val="24"/>
                <w:szCs w:val="24"/>
                <w:lang w:val="en-CA"/>
              </w:rPr>
              <w:t>Percentage of bills marked as paid.</w:t>
            </w:r>
          </w:p>
        </w:tc>
      </w:tr>
    </w:tbl>
    <w:p w14:paraId="6FAA7545" w14:textId="77777777" w:rsidR="001030F9" w:rsidRPr="001030F9" w:rsidRDefault="001030F9" w:rsidP="001030F9">
      <w:pPr>
        <w:rPr>
          <w:rFonts w:ascii="Calibri" w:hAnsi="Calibri" w:cs="Calibri"/>
          <w:sz w:val="24"/>
          <w:szCs w:val="24"/>
          <w:lang w:val="en-CA"/>
        </w:rPr>
      </w:pPr>
    </w:p>
    <w:p w14:paraId="5DA88B92" w14:textId="20CA4191" w:rsidR="001030F9" w:rsidRDefault="001030F9" w:rsidP="001030F9">
      <w:pPr>
        <w:rPr>
          <w:rFonts w:ascii="Calibri" w:hAnsi="Calibri" w:cs="Calibri"/>
          <w:b/>
          <w:bCs/>
          <w:sz w:val="24"/>
          <w:szCs w:val="24"/>
        </w:rPr>
      </w:pPr>
      <w:r w:rsidRPr="001030F9">
        <w:rPr>
          <w:rFonts w:ascii="Calibri" w:hAnsi="Calibri" w:cs="Calibri"/>
          <w:b/>
          <w:bCs/>
          <w:sz w:val="24"/>
          <w:szCs w:val="24"/>
        </w:rPr>
        <w:t>Lineage connection</w:t>
      </w:r>
      <w:r w:rsidRPr="001030F9">
        <w:rPr>
          <w:rFonts w:ascii="Calibri" w:hAnsi="Calibri" w:cs="Calibri"/>
          <w:sz w:val="24"/>
          <w:szCs w:val="24"/>
        </w:rPr>
        <w:t xml:space="preserve">: </w:t>
      </w:r>
      <w:r>
        <w:rPr>
          <w:rFonts w:ascii="Calibri" w:hAnsi="Calibri" w:cs="Calibri"/>
          <w:sz w:val="24"/>
          <w:szCs w:val="24"/>
        </w:rPr>
        <w:t xml:space="preserve">in </w:t>
      </w:r>
      <w:proofErr w:type="spellStart"/>
      <w:r>
        <w:rPr>
          <w:rFonts w:ascii="Calibri" w:hAnsi="Calibri" w:cs="Calibri"/>
          <w:sz w:val="24"/>
          <w:szCs w:val="24"/>
        </w:rPr>
        <w:t>OpenMetadata</w:t>
      </w:r>
      <w:proofErr w:type="spellEnd"/>
      <w:r w:rsidR="00305441">
        <w:rPr>
          <w:rFonts w:ascii="Calibri" w:hAnsi="Calibri" w:cs="Calibri"/>
          <w:sz w:val="24"/>
          <w:szCs w:val="24"/>
        </w:rPr>
        <w:t xml:space="preserve">, we </w:t>
      </w:r>
      <w:r w:rsidRPr="001030F9">
        <w:rPr>
          <w:rFonts w:ascii="Calibri" w:hAnsi="Calibri" w:cs="Calibri"/>
          <w:sz w:val="24"/>
          <w:szCs w:val="24"/>
        </w:rPr>
        <w:t xml:space="preserve">draw a line from </w:t>
      </w:r>
      <w:proofErr w:type="spellStart"/>
      <w:r w:rsidRPr="001030F9">
        <w:rPr>
          <w:rFonts w:ascii="Calibri" w:hAnsi="Calibri" w:cs="Calibri"/>
          <w:b/>
          <w:bCs/>
          <w:sz w:val="24"/>
          <w:szCs w:val="24"/>
        </w:rPr>
        <w:t>patient_billing_records</w:t>
      </w:r>
      <w:proofErr w:type="spellEnd"/>
      <w:r w:rsidRPr="001030F9">
        <w:rPr>
          <w:rFonts w:ascii="Calibri" w:hAnsi="Calibri" w:cs="Calibri"/>
          <w:sz w:val="24"/>
          <w:szCs w:val="24"/>
        </w:rPr>
        <w:t xml:space="preserve"> to </w:t>
      </w:r>
      <w:proofErr w:type="spellStart"/>
      <w:r w:rsidRPr="001030F9">
        <w:rPr>
          <w:rFonts w:ascii="Calibri" w:hAnsi="Calibri" w:cs="Calibri"/>
          <w:b/>
          <w:bCs/>
          <w:sz w:val="24"/>
          <w:szCs w:val="24"/>
        </w:rPr>
        <w:t>monthly_revenue_summary</w:t>
      </w:r>
      <w:proofErr w:type="spellEnd"/>
      <w:r>
        <w:rPr>
          <w:rFonts w:ascii="Calibri" w:hAnsi="Calibri" w:cs="Calibri"/>
          <w:b/>
          <w:bCs/>
          <w:sz w:val="24"/>
          <w:szCs w:val="24"/>
        </w:rPr>
        <w:t xml:space="preserve">. </w:t>
      </w:r>
      <w:r w:rsidRPr="001030F9">
        <w:rPr>
          <w:rFonts w:ascii="Calibri" w:hAnsi="Calibri" w:cs="Calibri"/>
          <w:sz w:val="24"/>
          <w:szCs w:val="24"/>
        </w:rPr>
        <w:t>While</w:t>
      </w:r>
      <w:r>
        <w:rPr>
          <w:rFonts w:ascii="Calibri" w:hAnsi="Calibri" w:cs="Calibri"/>
          <w:b/>
          <w:bCs/>
          <w:sz w:val="24"/>
          <w:szCs w:val="24"/>
        </w:rPr>
        <w:t xml:space="preserve"> </w:t>
      </w:r>
      <w:r w:rsidRPr="001030F9">
        <w:rPr>
          <w:rFonts w:ascii="Calibri" w:hAnsi="Calibri" w:cs="Calibri"/>
          <w:sz w:val="24"/>
          <w:szCs w:val="24"/>
        </w:rPr>
        <w:t>the</w:t>
      </w:r>
      <w:r>
        <w:rPr>
          <w:rFonts w:ascii="Calibri" w:hAnsi="Calibri" w:cs="Calibri"/>
          <w:b/>
          <w:bCs/>
          <w:sz w:val="24"/>
          <w:szCs w:val="24"/>
        </w:rPr>
        <w:t xml:space="preserve"> </w:t>
      </w:r>
      <w:proofErr w:type="spellStart"/>
      <w:r w:rsidRPr="001030F9">
        <w:rPr>
          <w:rFonts w:ascii="Calibri" w:hAnsi="Calibri" w:cs="Calibri"/>
          <w:b/>
          <w:bCs/>
          <w:sz w:val="24"/>
          <w:szCs w:val="24"/>
        </w:rPr>
        <w:t>patient_billing_records</w:t>
      </w:r>
      <w:proofErr w:type="spellEnd"/>
      <w:r>
        <w:rPr>
          <w:rFonts w:ascii="Calibri" w:hAnsi="Calibri" w:cs="Calibri"/>
          <w:b/>
          <w:bCs/>
          <w:sz w:val="24"/>
          <w:szCs w:val="24"/>
        </w:rPr>
        <w:t xml:space="preserve"> </w:t>
      </w:r>
      <w:proofErr w:type="gramStart"/>
      <w:r w:rsidRPr="001030F9">
        <w:rPr>
          <w:rFonts w:ascii="Calibri" w:hAnsi="Calibri" w:cs="Calibri"/>
          <w:sz w:val="24"/>
          <w:szCs w:val="24"/>
        </w:rPr>
        <w:t>is</w:t>
      </w:r>
      <w:proofErr w:type="gramEnd"/>
      <w:r w:rsidRPr="001030F9">
        <w:rPr>
          <w:rFonts w:ascii="Calibri" w:hAnsi="Calibri" w:cs="Calibri"/>
          <w:sz w:val="24"/>
          <w:szCs w:val="24"/>
        </w:rPr>
        <w:t xml:space="preserve"> a restricted table,</w:t>
      </w:r>
      <w:r>
        <w:rPr>
          <w:rFonts w:ascii="Calibri" w:hAnsi="Calibri" w:cs="Calibri"/>
          <w:b/>
          <w:bCs/>
          <w:sz w:val="24"/>
          <w:szCs w:val="24"/>
        </w:rPr>
        <w:t xml:space="preserve"> </w:t>
      </w:r>
      <w:r w:rsidRPr="001030F9">
        <w:rPr>
          <w:rFonts w:ascii="Calibri" w:hAnsi="Calibri" w:cs="Calibri"/>
          <w:sz w:val="24"/>
          <w:szCs w:val="24"/>
        </w:rPr>
        <w:t>the</w:t>
      </w:r>
      <w:r>
        <w:rPr>
          <w:rFonts w:ascii="Calibri" w:hAnsi="Calibri" w:cs="Calibri"/>
          <w:b/>
          <w:bCs/>
          <w:sz w:val="24"/>
          <w:szCs w:val="24"/>
        </w:rPr>
        <w:t xml:space="preserve"> </w:t>
      </w:r>
      <w:proofErr w:type="spellStart"/>
      <w:r w:rsidRPr="001030F9">
        <w:rPr>
          <w:rFonts w:ascii="Calibri" w:hAnsi="Calibri" w:cs="Calibri"/>
          <w:b/>
          <w:bCs/>
          <w:sz w:val="24"/>
          <w:szCs w:val="24"/>
        </w:rPr>
        <w:t>monthly_revenue_summary</w:t>
      </w:r>
      <w:proofErr w:type="spellEnd"/>
      <w:r>
        <w:rPr>
          <w:rFonts w:ascii="Calibri" w:hAnsi="Calibri" w:cs="Calibri"/>
          <w:b/>
          <w:bCs/>
          <w:sz w:val="24"/>
          <w:szCs w:val="24"/>
        </w:rPr>
        <w:t xml:space="preserve"> is </w:t>
      </w:r>
      <w:r w:rsidRPr="001030F9">
        <w:rPr>
          <w:rFonts w:ascii="Calibri" w:hAnsi="Calibri" w:cs="Calibri"/>
          <w:b/>
          <w:bCs/>
          <w:sz w:val="24"/>
          <w:szCs w:val="24"/>
        </w:rPr>
        <w:t>Unrestricted</w:t>
      </w:r>
      <w:r>
        <w:rPr>
          <w:rFonts w:ascii="Calibri" w:hAnsi="Calibri" w:cs="Calibri"/>
          <w:b/>
          <w:bCs/>
          <w:sz w:val="24"/>
          <w:szCs w:val="24"/>
        </w:rPr>
        <w:t xml:space="preserve">. Explain why. </w:t>
      </w:r>
    </w:p>
    <w:p w14:paraId="1764D0AE" w14:textId="019CAF27" w:rsidR="001030F9" w:rsidRDefault="001030F9" w:rsidP="001030F9">
      <w:pPr>
        <w:rPr>
          <w:rFonts w:ascii="Calibri" w:hAnsi="Calibri" w:cs="Calibri"/>
          <w:b/>
          <w:bCs/>
          <w:sz w:val="24"/>
          <w:szCs w:val="24"/>
        </w:rPr>
      </w:pPr>
      <w:r w:rsidRPr="001030F9">
        <w:rPr>
          <w:rFonts w:ascii="Calibri" w:hAnsi="Calibri" w:cs="Calibri"/>
          <w:b/>
          <w:bCs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B928F1E" wp14:editId="61402E28">
                <wp:simplePos x="0" y="0"/>
                <wp:positionH relativeFrom="margin">
                  <wp:align>left</wp:align>
                </wp:positionH>
                <wp:positionV relativeFrom="paragraph">
                  <wp:posOffset>275810</wp:posOffset>
                </wp:positionV>
                <wp:extent cx="5534025" cy="1375410"/>
                <wp:effectExtent l="0" t="0" r="28575" b="1524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34025" cy="137557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A0B9B0" w14:textId="635FE76B" w:rsidR="001030F9" w:rsidRDefault="001030F9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928F1E" id="_x0000_s1027" type="#_x0000_t202" style="position:absolute;margin-left:0;margin-top:21.7pt;width:435.75pt;height:108.3pt;z-index:25165926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">
                <v:textbox>
                  <w:txbxContent>
                    <w:p w14:paraId="58A0B9B0" w14:textId="635FE76B" w:rsidR="001030F9" w:rsidRDefault="001030F9"/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Calibri" w:hAnsi="Calibri" w:cs="Calibri"/>
          <w:b/>
          <w:bCs/>
          <w:sz w:val="24"/>
          <w:szCs w:val="24"/>
        </w:rPr>
        <w:t xml:space="preserve">Answer: </w:t>
      </w:r>
    </w:p>
    <w:p w14:paraId="28337B5F" w14:textId="3488DD40" w:rsidR="001030F9" w:rsidRDefault="001030F9" w:rsidP="001030F9">
      <w:pPr>
        <w:rPr>
          <w:rFonts w:ascii="Calibri" w:hAnsi="Calibri" w:cs="Calibri"/>
          <w:b/>
          <w:bCs/>
          <w:sz w:val="24"/>
          <w:szCs w:val="24"/>
        </w:rPr>
      </w:pPr>
    </w:p>
    <w:p w14:paraId="630E240F" w14:textId="77777777" w:rsidR="001030F9" w:rsidRDefault="001030F9" w:rsidP="001030F9">
      <w:pPr>
        <w:rPr>
          <w:rFonts w:ascii="Calibri" w:hAnsi="Calibri" w:cs="Calibri"/>
          <w:b/>
          <w:bCs/>
          <w:sz w:val="24"/>
          <w:szCs w:val="24"/>
        </w:rPr>
      </w:pPr>
    </w:p>
    <w:p w14:paraId="410F1503" w14:textId="77777777" w:rsidR="001030F9" w:rsidRDefault="001030F9" w:rsidP="001030F9">
      <w:pPr>
        <w:rPr>
          <w:rFonts w:ascii="Calibri" w:hAnsi="Calibri" w:cs="Calibri"/>
          <w:b/>
          <w:bCs/>
          <w:sz w:val="24"/>
          <w:szCs w:val="24"/>
        </w:rPr>
      </w:pPr>
    </w:p>
    <w:p w14:paraId="482A51B7" w14:textId="77777777" w:rsidR="001030F9" w:rsidRDefault="001030F9" w:rsidP="001030F9">
      <w:pPr>
        <w:rPr>
          <w:rFonts w:ascii="Calibri" w:hAnsi="Calibri" w:cs="Calibri"/>
          <w:b/>
          <w:bCs/>
          <w:sz w:val="24"/>
          <w:szCs w:val="24"/>
        </w:rPr>
      </w:pPr>
    </w:p>
    <w:p w14:paraId="4798744F" w14:textId="77777777" w:rsidR="001030F9" w:rsidRDefault="001030F9" w:rsidP="001030F9">
      <w:pPr>
        <w:rPr>
          <w:rFonts w:ascii="Calibri" w:hAnsi="Calibri" w:cs="Calibri"/>
          <w:b/>
          <w:bCs/>
          <w:sz w:val="24"/>
          <w:szCs w:val="24"/>
        </w:rPr>
      </w:pPr>
    </w:p>
    <w:p w14:paraId="4DA83550" w14:textId="77777777" w:rsidR="001030F9" w:rsidRDefault="001030F9" w:rsidP="001030F9">
      <w:pPr>
        <w:rPr>
          <w:rFonts w:ascii="Calibri" w:hAnsi="Calibri" w:cs="Calibri"/>
          <w:b/>
          <w:bCs/>
          <w:sz w:val="24"/>
          <w:szCs w:val="24"/>
        </w:rPr>
      </w:pPr>
    </w:p>
    <w:p w14:paraId="541522A5" w14:textId="77777777" w:rsidR="001030F9" w:rsidRDefault="001030F9" w:rsidP="001030F9">
      <w:pPr>
        <w:rPr>
          <w:rFonts w:ascii="Calibri" w:hAnsi="Calibri" w:cs="Calibri"/>
          <w:b/>
          <w:bCs/>
          <w:sz w:val="24"/>
          <w:szCs w:val="24"/>
        </w:rPr>
      </w:pPr>
    </w:p>
    <w:p w14:paraId="4B56DA15" w14:textId="491209F7" w:rsidR="001030F9" w:rsidRPr="00B072AC" w:rsidRDefault="001030F9" w:rsidP="001030F9">
      <w:pPr>
        <w:rPr>
          <w:rFonts w:ascii="Calibri" w:hAnsi="Calibri" w:cs="Calibri"/>
          <w:b/>
          <w:bCs/>
          <w:color w:val="0070C0"/>
          <w:sz w:val="24"/>
          <w:szCs w:val="24"/>
        </w:rPr>
      </w:pPr>
      <w:r w:rsidRPr="00B072AC">
        <w:rPr>
          <w:rFonts w:ascii="Calibri" w:hAnsi="Calibri" w:cs="Calibri"/>
          <w:b/>
          <w:bCs/>
          <w:color w:val="0070C0"/>
          <w:sz w:val="24"/>
          <w:szCs w:val="24"/>
        </w:rPr>
        <w:lastRenderedPageBreak/>
        <w:t xml:space="preserve">Table 3: </w:t>
      </w:r>
      <w:proofErr w:type="spellStart"/>
      <w:r w:rsidRPr="00B072AC">
        <w:rPr>
          <w:rFonts w:ascii="Calibri" w:hAnsi="Calibri" w:cs="Calibri"/>
          <w:b/>
          <w:bCs/>
          <w:color w:val="0070C0"/>
          <w:sz w:val="24"/>
          <w:szCs w:val="24"/>
        </w:rPr>
        <w:t>patient_risk_profiles</w:t>
      </w:r>
      <w:proofErr w:type="spellEnd"/>
    </w:p>
    <w:p w14:paraId="6AD2D9BE" w14:textId="77777777" w:rsidR="001030F9" w:rsidRPr="001030F9" w:rsidRDefault="001030F9" w:rsidP="001030F9">
      <w:pPr>
        <w:rPr>
          <w:rFonts w:ascii="Calibri" w:hAnsi="Calibri" w:cs="Calibri"/>
          <w:sz w:val="24"/>
          <w:szCs w:val="24"/>
          <w:lang w:val="en-CA"/>
        </w:rPr>
      </w:pPr>
      <w:r w:rsidRPr="001030F9">
        <w:rPr>
          <w:rFonts w:ascii="Calibri" w:hAnsi="Calibri" w:cs="Calibri"/>
          <w:b/>
          <w:bCs/>
          <w:sz w:val="24"/>
          <w:szCs w:val="24"/>
          <w:lang w:val="en-CA"/>
        </w:rPr>
        <w:t xml:space="preserve">Type: </w:t>
      </w:r>
      <w:r w:rsidRPr="001030F9">
        <w:rPr>
          <w:rFonts w:ascii="Calibri" w:hAnsi="Calibri" w:cs="Calibri"/>
          <w:sz w:val="24"/>
          <w:szCs w:val="24"/>
          <w:lang w:val="en-CA"/>
        </w:rPr>
        <w:t>Data Science / Research Table</w:t>
      </w:r>
    </w:p>
    <w:p w14:paraId="35F84922" w14:textId="77777777" w:rsidR="001030F9" w:rsidRDefault="001030F9" w:rsidP="001030F9">
      <w:pPr>
        <w:rPr>
          <w:rFonts w:ascii="Calibri" w:hAnsi="Calibri" w:cs="Calibri"/>
          <w:sz w:val="24"/>
          <w:szCs w:val="24"/>
          <w:lang w:val="en-CA"/>
        </w:rPr>
      </w:pPr>
      <w:r w:rsidRPr="001030F9">
        <w:rPr>
          <w:rFonts w:ascii="Calibri" w:hAnsi="Calibri" w:cs="Calibri"/>
          <w:b/>
          <w:bCs/>
          <w:sz w:val="24"/>
          <w:szCs w:val="24"/>
          <w:lang w:val="en-CA"/>
        </w:rPr>
        <w:t xml:space="preserve">Purpose: </w:t>
      </w:r>
      <w:r w:rsidRPr="001030F9">
        <w:rPr>
          <w:rFonts w:ascii="Calibri" w:hAnsi="Calibri" w:cs="Calibri"/>
          <w:sz w:val="24"/>
          <w:szCs w:val="24"/>
          <w:lang w:val="en-CA"/>
        </w:rPr>
        <w:t>This table combines billing status and diagnosis codes to predict which patients might struggle to pay or have high-risk health outcomes.</w:t>
      </w:r>
    </w:p>
    <w:p w14:paraId="027AA465" w14:textId="77777777" w:rsidR="001030F9" w:rsidRPr="001030F9" w:rsidRDefault="001030F9" w:rsidP="001030F9">
      <w:pPr>
        <w:rPr>
          <w:rFonts w:ascii="Calibri" w:hAnsi="Calibri" w:cs="Calibri"/>
          <w:sz w:val="24"/>
          <w:szCs w:val="24"/>
          <w:lang w:val="en-CA"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902"/>
        <w:gridCol w:w="1880"/>
        <w:gridCol w:w="5527"/>
      </w:tblGrid>
      <w:tr w:rsidR="001030F9" w:rsidRPr="001030F9" w14:paraId="040D2F7D" w14:textId="77777777" w:rsidTr="001030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0FCA29" w14:textId="77777777" w:rsidR="001030F9" w:rsidRPr="001030F9" w:rsidRDefault="001030F9" w:rsidP="001030F9">
            <w:pPr>
              <w:spacing w:after="200" w:line="264" w:lineRule="auto"/>
              <w:rPr>
                <w:rFonts w:ascii="Calibri" w:hAnsi="Calibri" w:cs="Calibri"/>
                <w:sz w:val="24"/>
                <w:szCs w:val="24"/>
                <w:lang w:val="en-CA"/>
              </w:rPr>
            </w:pPr>
            <w:r w:rsidRPr="001030F9">
              <w:rPr>
                <w:rFonts w:ascii="Calibri" w:hAnsi="Calibri" w:cs="Calibri"/>
                <w:sz w:val="24"/>
                <w:szCs w:val="24"/>
                <w:lang w:val="en-CA"/>
              </w:rPr>
              <w:t>Column Name</w:t>
            </w:r>
          </w:p>
        </w:tc>
        <w:tc>
          <w:tcPr>
            <w:tcW w:w="1880" w:type="dxa"/>
            <w:hideMark/>
          </w:tcPr>
          <w:p w14:paraId="51CB44A2" w14:textId="77777777" w:rsidR="001030F9" w:rsidRPr="001030F9" w:rsidRDefault="001030F9" w:rsidP="001030F9">
            <w:pPr>
              <w:spacing w:after="200" w:line="264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  <w:lang w:val="en-CA"/>
              </w:rPr>
            </w:pPr>
            <w:r w:rsidRPr="001030F9">
              <w:rPr>
                <w:rFonts w:ascii="Calibri" w:hAnsi="Calibri" w:cs="Calibri"/>
                <w:sz w:val="24"/>
                <w:szCs w:val="24"/>
                <w:lang w:val="en-CA"/>
              </w:rPr>
              <w:t>Data Type</w:t>
            </w:r>
          </w:p>
        </w:tc>
        <w:tc>
          <w:tcPr>
            <w:tcW w:w="5527" w:type="dxa"/>
            <w:hideMark/>
          </w:tcPr>
          <w:p w14:paraId="7E14EE76" w14:textId="77777777" w:rsidR="001030F9" w:rsidRPr="001030F9" w:rsidRDefault="001030F9" w:rsidP="001030F9">
            <w:pPr>
              <w:spacing w:after="200" w:line="264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  <w:lang w:val="en-CA"/>
              </w:rPr>
            </w:pPr>
            <w:r w:rsidRPr="001030F9">
              <w:rPr>
                <w:rFonts w:ascii="Calibri" w:hAnsi="Calibri" w:cs="Calibri"/>
                <w:sz w:val="24"/>
                <w:szCs w:val="24"/>
                <w:lang w:val="en-CA"/>
              </w:rPr>
              <w:t>Description</w:t>
            </w:r>
          </w:p>
        </w:tc>
      </w:tr>
      <w:tr w:rsidR="001030F9" w:rsidRPr="001030F9" w14:paraId="34276117" w14:textId="77777777" w:rsidTr="001030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E38363" w14:textId="77777777" w:rsidR="001030F9" w:rsidRPr="001030F9" w:rsidRDefault="001030F9" w:rsidP="001030F9">
            <w:pPr>
              <w:spacing w:after="200" w:line="264" w:lineRule="auto"/>
              <w:rPr>
                <w:rFonts w:ascii="Calibri" w:hAnsi="Calibri" w:cs="Calibri"/>
                <w:b w:val="0"/>
                <w:bCs w:val="0"/>
                <w:sz w:val="24"/>
                <w:szCs w:val="24"/>
                <w:lang w:val="en-CA"/>
              </w:rPr>
            </w:pPr>
            <w:proofErr w:type="spellStart"/>
            <w:r w:rsidRPr="001030F9">
              <w:rPr>
                <w:rFonts w:ascii="Calibri" w:hAnsi="Calibri" w:cs="Calibri"/>
                <w:b w:val="0"/>
                <w:bCs w:val="0"/>
                <w:sz w:val="24"/>
                <w:szCs w:val="24"/>
                <w:lang w:val="en-CA"/>
              </w:rPr>
              <w:t>patient_id</w:t>
            </w:r>
            <w:proofErr w:type="spellEnd"/>
          </w:p>
        </w:tc>
        <w:tc>
          <w:tcPr>
            <w:tcW w:w="1880" w:type="dxa"/>
            <w:hideMark/>
          </w:tcPr>
          <w:p w14:paraId="1B34308E" w14:textId="77777777" w:rsidR="001030F9" w:rsidRPr="001030F9" w:rsidRDefault="001030F9" w:rsidP="001030F9">
            <w:pPr>
              <w:spacing w:after="20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  <w:lang w:val="en-CA"/>
              </w:rPr>
            </w:pPr>
            <w:r w:rsidRPr="001030F9">
              <w:rPr>
                <w:rFonts w:ascii="Calibri" w:hAnsi="Calibri" w:cs="Calibri"/>
                <w:sz w:val="24"/>
                <w:szCs w:val="24"/>
                <w:lang w:val="en-CA"/>
              </w:rPr>
              <w:t>UUID</w:t>
            </w:r>
          </w:p>
        </w:tc>
        <w:tc>
          <w:tcPr>
            <w:tcW w:w="5527" w:type="dxa"/>
            <w:hideMark/>
          </w:tcPr>
          <w:p w14:paraId="3C3764EB" w14:textId="77777777" w:rsidR="001030F9" w:rsidRPr="001030F9" w:rsidRDefault="001030F9" w:rsidP="001030F9">
            <w:pPr>
              <w:spacing w:after="20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  <w:lang w:val="en-CA"/>
              </w:rPr>
            </w:pPr>
            <w:r w:rsidRPr="001030F9">
              <w:rPr>
                <w:rFonts w:ascii="Calibri" w:hAnsi="Calibri" w:cs="Calibri"/>
                <w:sz w:val="24"/>
                <w:szCs w:val="24"/>
                <w:lang w:val="en-CA"/>
              </w:rPr>
              <w:t xml:space="preserve">Links back to the </w:t>
            </w:r>
            <w:proofErr w:type="spellStart"/>
            <w:r w:rsidRPr="001030F9">
              <w:rPr>
                <w:rFonts w:ascii="Calibri" w:hAnsi="Calibri" w:cs="Calibri"/>
                <w:sz w:val="24"/>
                <w:szCs w:val="24"/>
                <w:lang w:val="en-CA"/>
              </w:rPr>
              <w:t>record_id</w:t>
            </w:r>
            <w:proofErr w:type="spellEnd"/>
            <w:r w:rsidRPr="001030F9">
              <w:rPr>
                <w:rFonts w:ascii="Calibri" w:hAnsi="Calibri" w:cs="Calibri"/>
                <w:sz w:val="24"/>
                <w:szCs w:val="24"/>
                <w:lang w:val="en-CA"/>
              </w:rPr>
              <w:t xml:space="preserve"> or a master patient index.</w:t>
            </w:r>
          </w:p>
        </w:tc>
      </w:tr>
      <w:tr w:rsidR="001030F9" w:rsidRPr="001030F9" w14:paraId="7368647C" w14:textId="77777777" w:rsidTr="001030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C48166" w14:textId="77777777" w:rsidR="001030F9" w:rsidRPr="001030F9" w:rsidRDefault="001030F9" w:rsidP="001030F9">
            <w:pPr>
              <w:spacing w:after="200" w:line="264" w:lineRule="auto"/>
              <w:rPr>
                <w:rFonts w:ascii="Calibri" w:hAnsi="Calibri" w:cs="Calibri"/>
                <w:b w:val="0"/>
                <w:bCs w:val="0"/>
                <w:sz w:val="24"/>
                <w:szCs w:val="24"/>
                <w:lang w:val="en-CA"/>
              </w:rPr>
            </w:pPr>
            <w:proofErr w:type="spellStart"/>
            <w:r w:rsidRPr="001030F9">
              <w:rPr>
                <w:rFonts w:ascii="Calibri" w:hAnsi="Calibri" w:cs="Calibri"/>
                <w:b w:val="0"/>
                <w:bCs w:val="0"/>
                <w:sz w:val="24"/>
                <w:szCs w:val="24"/>
                <w:lang w:val="en-CA"/>
              </w:rPr>
              <w:t>risk_score</w:t>
            </w:r>
            <w:proofErr w:type="spellEnd"/>
          </w:p>
        </w:tc>
        <w:tc>
          <w:tcPr>
            <w:tcW w:w="1880" w:type="dxa"/>
            <w:hideMark/>
          </w:tcPr>
          <w:p w14:paraId="3EA52249" w14:textId="77777777" w:rsidR="001030F9" w:rsidRPr="001030F9" w:rsidRDefault="001030F9" w:rsidP="001030F9">
            <w:pPr>
              <w:spacing w:after="20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  <w:lang w:val="en-CA"/>
              </w:rPr>
            </w:pPr>
            <w:r w:rsidRPr="001030F9">
              <w:rPr>
                <w:rFonts w:ascii="Calibri" w:hAnsi="Calibri" w:cs="Calibri"/>
                <w:sz w:val="24"/>
                <w:szCs w:val="24"/>
                <w:lang w:val="en-CA"/>
              </w:rPr>
              <w:t>Float</w:t>
            </w:r>
          </w:p>
        </w:tc>
        <w:tc>
          <w:tcPr>
            <w:tcW w:w="5527" w:type="dxa"/>
            <w:hideMark/>
          </w:tcPr>
          <w:p w14:paraId="60212A80" w14:textId="77777777" w:rsidR="001030F9" w:rsidRPr="001030F9" w:rsidRDefault="001030F9" w:rsidP="001030F9">
            <w:pPr>
              <w:spacing w:after="20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  <w:lang w:val="en-CA"/>
              </w:rPr>
            </w:pPr>
            <w:r w:rsidRPr="001030F9">
              <w:rPr>
                <w:rFonts w:ascii="Calibri" w:hAnsi="Calibri" w:cs="Calibri"/>
                <w:sz w:val="24"/>
                <w:szCs w:val="24"/>
                <w:lang w:val="en-CA"/>
              </w:rPr>
              <w:t xml:space="preserve">Calculated score based on </w:t>
            </w:r>
            <w:proofErr w:type="spellStart"/>
            <w:r w:rsidRPr="001030F9">
              <w:rPr>
                <w:rFonts w:ascii="Calibri" w:hAnsi="Calibri" w:cs="Calibri"/>
                <w:sz w:val="24"/>
                <w:szCs w:val="24"/>
                <w:lang w:val="en-CA"/>
              </w:rPr>
              <w:t>diagnosis_code</w:t>
            </w:r>
            <w:proofErr w:type="spellEnd"/>
            <w:r w:rsidRPr="001030F9">
              <w:rPr>
                <w:rFonts w:ascii="Calibri" w:hAnsi="Calibri" w:cs="Calibri"/>
                <w:sz w:val="24"/>
                <w:szCs w:val="24"/>
                <w:lang w:val="en-CA"/>
              </w:rPr>
              <w:t xml:space="preserve"> and billing history.</w:t>
            </w:r>
          </w:p>
        </w:tc>
      </w:tr>
      <w:tr w:rsidR="001030F9" w:rsidRPr="001030F9" w14:paraId="644E068B" w14:textId="77777777" w:rsidTr="001030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E3F025" w14:textId="77777777" w:rsidR="001030F9" w:rsidRPr="001030F9" w:rsidRDefault="001030F9" w:rsidP="001030F9">
            <w:pPr>
              <w:spacing w:after="200" w:line="264" w:lineRule="auto"/>
              <w:rPr>
                <w:rFonts w:ascii="Calibri" w:hAnsi="Calibri" w:cs="Calibri"/>
                <w:b w:val="0"/>
                <w:bCs w:val="0"/>
                <w:sz w:val="24"/>
                <w:szCs w:val="24"/>
                <w:lang w:val="en-CA"/>
              </w:rPr>
            </w:pPr>
            <w:proofErr w:type="spellStart"/>
            <w:r w:rsidRPr="001030F9">
              <w:rPr>
                <w:rFonts w:ascii="Calibri" w:hAnsi="Calibri" w:cs="Calibri"/>
                <w:b w:val="0"/>
                <w:bCs w:val="0"/>
                <w:sz w:val="24"/>
                <w:szCs w:val="24"/>
                <w:lang w:val="en-CA"/>
              </w:rPr>
              <w:t>high_utilizer_flag</w:t>
            </w:r>
            <w:proofErr w:type="spellEnd"/>
          </w:p>
        </w:tc>
        <w:tc>
          <w:tcPr>
            <w:tcW w:w="1880" w:type="dxa"/>
            <w:hideMark/>
          </w:tcPr>
          <w:p w14:paraId="71808219" w14:textId="77777777" w:rsidR="001030F9" w:rsidRPr="001030F9" w:rsidRDefault="001030F9" w:rsidP="001030F9">
            <w:pPr>
              <w:spacing w:after="20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  <w:lang w:val="en-CA"/>
              </w:rPr>
            </w:pPr>
            <w:r w:rsidRPr="001030F9">
              <w:rPr>
                <w:rFonts w:ascii="Calibri" w:hAnsi="Calibri" w:cs="Calibri"/>
                <w:sz w:val="24"/>
                <w:szCs w:val="24"/>
                <w:lang w:val="en-CA"/>
              </w:rPr>
              <w:t>Boolean</w:t>
            </w:r>
          </w:p>
        </w:tc>
        <w:tc>
          <w:tcPr>
            <w:tcW w:w="5527" w:type="dxa"/>
            <w:hideMark/>
          </w:tcPr>
          <w:p w14:paraId="6A0BDDEF" w14:textId="7C0F3895" w:rsidR="001030F9" w:rsidRPr="001030F9" w:rsidRDefault="001030F9" w:rsidP="001030F9">
            <w:pPr>
              <w:spacing w:after="200" w:line="264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  <w:lang w:val="en-CA"/>
              </w:rPr>
            </w:pPr>
            <w:r w:rsidRPr="001030F9">
              <w:rPr>
                <w:rFonts w:ascii="Calibri" w:hAnsi="Calibri" w:cs="Calibri"/>
                <w:sz w:val="24"/>
                <w:szCs w:val="24"/>
                <w:lang w:val="en-CA"/>
              </w:rPr>
              <w:t>True if patient has &gt;5 records in a year.</w:t>
            </w:r>
          </w:p>
        </w:tc>
      </w:tr>
      <w:tr w:rsidR="001030F9" w:rsidRPr="001030F9" w14:paraId="2195A37A" w14:textId="77777777" w:rsidTr="001030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5DF1D7" w14:textId="77777777" w:rsidR="001030F9" w:rsidRPr="001030F9" w:rsidRDefault="001030F9" w:rsidP="001030F9">
            <w:pPr>
              <w:spacing w:after="200" w:line="264" w:lineRule="auto"/>
              <w:rPr>
                <w:rFonts w:ascii="Calibri" w:hAnsi="Calibri" w:cs="Calibri"/>
                <w:b w:val="0"/>
                <w:bCs w:val="0"/>
                <w:sz w:val="24"/>
                <w:szCs w:val="24"/>
                <w:lang w:val="en-CA"/>
              </w:rPr>
            </w:pPr>
            <w:proofErr w:type="spellStart"/>
            <w:r w:rsidRPr="001030F9">
              <w:rPr>
                <w:rFonts w:ascii="Calibri" w:hAnsi="Calibri" w:cs="Calibri"/>
                <w:b w:val="0"/>
                <w:bCs w:val="0"/>
                <w:sz w:val="24"/>
                <w:szCs w:val="24"/>
                <w:lang w:val="en-CA"/>
              </w:rPr>
              <w:t>last_diagnosis</w:t>
            </w:r>
            <w:proofErr w:type="spellEnd"/>
          </w:p>
        </w:tc>
        <w:tc>
          <w:tcPr>
            <w:tcW w:w="1880" w:type="dxa"/>
            <w:hideMark/>
          </w:tcPr>
          <w:p w14:paraId="4F139BCC" w14:textId="77777777" w:rsidR="001030F9" w:rsidRPr="001030F9" w:rsidRDefault="001030F9" w:rsidP="001030F9">
            <w:pPr>
              <w:spacing w:after="20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  <w:lang w:val="en-CA"/>
              </w:rPr>
            </w:pPr>
            <w:r w:rsidRPr="001030F9">
              <w:rPr>
                <w:rFonts w:ascii="Calibri" w:hAnsi="Calibri" w:cs="Calibri"/>
                <w:sz w:val="24"/>
                <w:szCs w:val="24"/>
                <w:lang w:val="en-CA"/>
              </w:rPr>
              <w:t>String</w:t>
            </w:r>
          </w:p>
        </w:tc>
        <w:tc>
          <w:tcPr>
            <w:tcW w:w="5527" w:type="dxa"/>
            <w:hideMark/>
          </w:tcPr>
          <w:p w14:paraId="3E4CC105" w14:textId="77777777" w:rsidR="001030F9" w:rsidRPr="001030F9" w:rsidRDefault="001030F9" w:rsidP="001030F9">
            <w:pPr>
              <w:spacing w:after="200" w:line="264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4"/>
                <w:szCs w:val="24"/>
                <w:lang w:val="en-CA"/>
              </w:rPr>
            </w:pPr>
            <w:r w:rsidRPr="001030F9">
              <w:rPr>
                <w:rFonts w:ascii="Calibri" w:hAnsi="Calibri" w:cs="Calibri"/>
                <w:sz w:val="24"/>
                <w:szCs w:val="24"/>
                <w:lang w:val="en-CA"/>
              </w:rPr>
              <w:t xml:space="preserve">Carried over from </w:t>
            </w:r>
            <w:proofErr w:type="spellStart"/>
            <w:r w:rsidRPr="001030F9">
              <w:rPr>
                <w:rFonts w:ascii="Calibri" w:hAnsi="Calibri" w:cs="Calibri"/>
                <w:sz w:val="24"/>
                <w:szCs w:val="24"/>
                <w:lang w:val="en-CA"/>
              </w:rPr>
              <w:t>diagnosis_code</w:t>
            </w:r>
            <w:proofErr w:type="spellEnd"/>
            <w:r w:rsidRPr="001030F9">
              <w:rPr>
                <w:rFonts w:ascii="Calibri" w:hAnsi="Calibri" w:cs="Calibri"/>
                <w:sz w:val="24"/>
                <w:szCs w:val="24"/>
                <w:lang w:val="en-CA"/>
              </w:rPr>
              <w:t xml:space="preserve"> in the billing table.</w:t>
            </w:r>
          </w:p>
        </w:tc>
      </w:tr>
    </w:tbl>
    <w:p w14:paraId="3BCE99C6" w14:textId="72CEE0BC" w:rsidR="001030F9" w:rsidRDefault="001030F9" w:rsidP="001030F9">
      <w:pPr>
        <w:rPr>
          <w:rFonts w:ascii="Calibri" w:hAnsi="Calibri" w:cs="Calibri"/>
          <w:b/>
          <w:bCs/>
          <w:sz w:val="24"/>
          <w:szCs w:val="24"/>
        </w:rPr>
      </w:pPr>
      <w:r w:rsidRPr="001030F9">
        <w:rPr>
          <w:rFonts w:ascii="Calibri" w:hAnsi="Calibri" w:cs="Calibri"/>
          <w:b/>
          <w:bCs/>
          <w:sz w:val="24"/>
          <w:szCs w:val="24"/>
        </w:rPr>
        <w:t xml:space="preserve">Lineage Connection: </w:t>
      </w:r>
      <w:r>
        <w:rPr>
          <w:rFonts w:ascii="Calibri" w:hAnsi="Calibri" w:cs="Calibri"/>
          <w:sz w:val="24"/>
          <w:szCs w:val="24"/>
        </w:rPr>
        <w:t xml:space="preserve">in </w:t>
      </w:r>
      <w:proofErr w:type="spellStart"/>
      <w:r>
        <w:rPr>
          <w:rFonts w:ascii="Calibri" w:hAnsi="Calibri" w:cs="Calibri"/>
          <w:sz w:val="24"/>
          <w:szCs w:val="24"/>
        </w:rPr>
        <w:t>OpenMetadata</w:t>
      </w:r>
      <w:proofErr w:type="spellEnd"/>
      <w:r>
        <w:rPr>
          <w:rFonts w:ascii="Calibri" w:hAnsi="Calibri" w:cs="Calibri"/>
          <w:sz w:val="24"/>
          <w:szCs w:val="24"/>
        </w:rPr>
        <w:t xml:space="preserve"> we </w:t>
      </w:r>
      <w:r w:rsidRPr="001030F9">
        <w:rPr>
          <w:rFonts w:ascii="Calibri" w:hAnsi="Calibri" w:cs="Calibri"/>
          <w:sz w:val="24"/>
          <w:szCs w:val="24"/>
        </w:rPr>
        <w:t xml:space="preserve">draw a line from </w:t>
      </w:r>
      <w:proofErr w:type="spellStart"/>
      <w:r w:rsidRPr="001030F9">
        <w:rPr>
          <w:rFonts w:ascii="Calibri" w:hAnsi="Calibri" w:cs="Calibri"/>
          <w:sz w:val="24"/>
          <w:szCs w:val="24"/>
        </w:rPr>
        <w:t>patient_billing_records</w:t>
      </w:r>
      <w:proofErr w:type="spellEnd"/>
      <w:r w:rsidRPr="001030F9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1030F9">
        <w:rPr>
          <w:rFonts w:ascii="Calibri" w:hAnsi="Calibri" w:cs="Calibri"/>
          <w:sz w:val="24"/>
          <w:szCs w:val="24"/>
        </w:rPr>
        <w:t>patient_risk_profiles</w:t>
      </w:r>
      <w:proofErr w:type="spellEnd"/>
      <w:r w:rsidRPr="001030F9">
        <w:rPr>
          <w:rFonts w:ascii="Calibri" w:hAnsi="Calibri" w:cs="Calibri"/>
          <w:sz w:val="24"/>
          <w:szCs w:val="24"/>
        </w:rPr>
        <w:t xml:space="preserve">. </w:t>
      </w:r>
      <w:r>
        <w:rPr>
          <w:rFonts w:ascii="Calibri" w:hAnsi="Calibri" w:cs="Calibri"/>
          <w:sz w:val="24"/>
          <w:szCs w:val="24"/>
        </w:rPr>
        <w:t xml:space="preserve">Should the </w:t>
      </w:r>
      <w:proofErr w:type="spellStart"/>
      <w:r w:rsidRPr="001030F9">
        <w:rPr>
          <w:rFonts w:ascii="Calibri" w:hAnsi="Calibri" w:cs="Calibri"/>
          <w:b/>
          <w:bCs/>
          <w:sz w:val="24"/>
          <w:szCs w:val="24"/>
        </w:rPr>
        <w:t>patient_risk_profiles</w:t>
      </w:r>
      <w:proofErr w:type="spellEnd"/>
      <w:r>
        <w:rPr>
          <w:rFonts w:ascii="Calibri" w:hAnsi="Calibri" w:cs="Calibri"/>
          <w:b/>
          <w:bCs/>
          <w:sz w:val="24"/>
          <w:szCs w:val="24"/>
        </w:rPr>
        <w:t xml:space="preserve"> </w:t>
      </w:r>
      <w:r w:rsidRPr="001030F9">
        <w:rPr>
          <w:rFonts w:ascii="Calibri" w:hAnsi="Calibri" w:cs="Calibri"/>
          <w:sz w:val="24"/>
          <w:szCs w:val="24"/>
        </w:rPr>
        <w:t>be</w:t>
      </w:r>
      <w:r>
        <w:rPr>
          <w:rFonts w:ascii="Calibri" w:hAnsi="Calibri" w:cs="Calibri"/>
          <w:b/>
          <w:bCs/>
          <w:sz w:val="24"/>
          <w:szCs w:val="24"/>
        </w:rPr>
        <w:t xml:space="preserve"> r</w:t>
      </w:r>
      <w:r w:rsidRPr="001030F9">
        <w:rPr>
          <w:rFonts w:ascii="Calibri" w:hAnsi="Calibri" w:cs="Calibri"/>
          <w:b/>
          <w:bCs/>
          <w:sz w:val="24"/>
          <w:szCs w:val="24"/>
        </w:rPr>
        <w:t>estricted</w:t>
      </w:r>
      <w:r>
        <w:rPr>
          <w:rFonts w:ascii="Calibri" w:hAnsi="Calibri" w:cs="Calibri"/>
          <w:b/>
          <w:bCs/>
          <w:sz w:val="24"/>
          <w:szCs w:val="24"/>
        </w:rPr>
        <w:t>? Explain why.</w:t>
      </w:r>
    </w:p>
    <w:p w14:paraId="1FDFB65C" w14:textId="1B8B74FF" w:rsidR="001030F9" w:rsidRPr="001030F9" w:rsidRDefault="001030F9" w:rsidP="001030F9">
      <w:pPr>
        <w:rPr>
          <w:rFonts w:ascii="Calibri" w:hAnsi="Calibri" w:cs="Calibri"/>
          <w:b/>
          <w:bCs/>
          <w:sz w:val="24"/>
          <w:szCs w:val="24"/>
        </w:rPr>
      </w:pPr>
      <w:r w:rsidRPr="001030F9">
        <w:rPr>
          <w:rFonts w:ascii="Calibri" w:hAnsi="Calibri" w:cs="Calibri"/>
          <w:b/>
          <w:bCs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30E4A38D" wp14:editId="4E631E5B">
                <wp:simplePos x="0" y="0"/>
                <wp:positionH relativeFrom="margin">
                  <wp:posOffset>0</wp:posOffset>
                </wp:positionH>
                <wp:positionV relativeFrom="paragraph">
                  <wp:posOffset>371475</wp:posOffset>
                </wp:positionV>
                <wp:extent cx="5534025" cy="1375410"/>
                <wp:effectExtent l="0" t="0" r="28575" b="15240"/>
                <wp:wrapSquare wrapText="bothSides"/>
                <wp:docPr id="66336157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34025" cy="137557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63A742" w14:textId="77777777" w:rsidR="001030F9" w:rsidRDefault="001030F9" w:rsidP="001030F9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E4A38D" id="_x0000_s1028" type="#_x0000_t202" style="position:absolute;margin-left:0;margin-top:29.25pt;width:435.75pt;height:108.3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">
                <v:textbox>
                  <w:txbxContent>
                    <w:p w14:paraId="6463A742" w14:textId="77777777" w:rsidR="001030F9" w:rsidRDefault="001030F9" w:rsidP="001030F9"/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Calibri" w:hAnsi="Calibri" w:cs="Calibri"/>
          <w:b/>
          <w:bCs/>
          <w:sz w:val="24"/>
          <w:szCs w:val="24"/>
        </w:rPr>
        <w:t xml:space="preserve">Answer: </w:t>
      </w:r>
    </w:p>
    <w:sectPr w:rsidR="001030F9" w:rsidRPr="001030F9" w:rsidSect="00317960">
      <w:footerReference w:type="default" r:id="rId11"/>
      <w:pgSz w:w="12240" w:h="15840"/>
      <w:pgMar w:top="1440" w:right="1440" w:bottom="1440" w:left="1440" w:header="720" w:footer="567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533C94" w14:textId="77777777" w:rsidR="0062330D" w:rsidRDefault="0062330D">
      <w:pPr>
        <w:spacing w:after="0" w:line="240" w:lineRule="auto"/>
      </w:pPr>
      <w:r>
        <w:separator/>
      </w:r>
    </w:p>
  </w:endnote>
  <w:endnote w:type="continuationSeparator" w:id="0">
    <w:p w14:paraId="61A1D213" w14:textId="77777777" w:rsidR="0062330D" w:rsidRDefault="006233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2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7552753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FBC3BDE" w14:textId="5A995507" w:rsidR="004E1AED" w:rsidRDefault="00317960">
        <w:pPr>
          <w:pStyle w:val="Footer"/>
        </w:pPr>
        <w:r>
          <w:ptab w:relativeTo="margin" w:alignment="right" w:leader="none"/>
        </w:r>
        <w:r w:rsidR="004E1AED">
          <w:fldChar w:fldCharType="begin"/>
        </w:r>
        <w:r w:rsidR="004E1AED">
          <w:instrText xml:space="preserve"> PAGE   \* MERGEFORMAT </w:instrText>
        </w:r>
        <w:r w:rsidR="004E1AED">
          <w:fldChar w:fldCharType="separate"/>
        </w:r>
        <w:r w:rsidR="004E1AED">
          <w:rPr>
            <w:noProof/>
          </w:rPr>
          <w:t>2</w:t>
        </w:r>
        <w:r w:rsidR="004E1AED"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13F784" w14:textId="77777777" w:rsidR="0062330D" w:rsidRDefault="0062330D">
      <w:pPr>
        <w:spacing w:after="0" w:line="240" w:lineRule="auto"/>
      </w:pPr>
      <w:r>
        <w:separator/>
      </w:r>
    </w:p>
  </w:footnote>
  <w:footnote w:type="continuationSeparator" w:id="0">
    <w:p w14:paraId="222280E7" w14:textId="77777777" w:rsidR="0062330D" w:rsidRDefault="006233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B6686A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75BE83CE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30E2AF9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F1A1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BAA4C9B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76EF0D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27E0E5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8104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69AE70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A32435F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2515331"/>
    <w:multiLevelType w:val="multilevel"/>
    <w:tmpl w:val="A9C0A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F9086C"/>
    <w:multiLevelType w:val="hybridMultilevel"/>
    <w:tmpl w:val="7152D5E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FC74E60"/>
    <w:multiLevelType w:val="multilevel"/>
    <w:tmpl w:val="04602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3E04F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301E3729"/>
    <w:multiLevelType w:val="multilevel"/>
    <w:tmpl w:val="06101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B7032B"/>
    <w:multiLevelType w:val="multilevel"/>
    <w:tmpl w:val="4C548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00362B3"/>
    <w:multiLevelType w:val="hybridMultilevel"/>
    <w:tmpl w:val="54444C0C"/>
    <w:lvl w:ilvl="0" w:tplc="0672995E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10090019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4BAD75CD"/>
    <w:multiLevelType w:val="multilevel"/>
    <w:tmpl w:val="28627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0D6880"/>
    <w:multiLevelType w:val="multilevel"/>
    <w:tmpl w:val="6E4CF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94"/>
        </w:tabs>
        <w:ind w:left="149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8B32C0"/>
    <w:multiLevelType w:val="hybridMultilevel"/>
    <w:tmpl w:val="535A261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49B76E6"/>
    <w:multiLevelType w:val="hybridMultilevel"/>
    <w:tmpl w:val="1D409D1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35D1288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2" w15:restartNumberingAfterBreak="0">
    <w:nsid w:val="76421687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3" w15:restartNumberingAfterBreak="0">
    <w:nsid w:val="7A2C3EB3"/>
    <w:multiLevelType w:val="multilevel"/>
    <w:tmpl w:val="84B4631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4" w15:restartNumberingAfterBreak="0">
    <w:nsid w:val="7BAE1C5D"/>
    <w:multiLevelType w:val="multilevel"/>
    <w:tmpl w:val="B12A0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3A1AB1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340470102">
    <w:abstractNumId w:val="20"/>
  </w:num>
  <w:num w:numId="2" w16cid:durableId="1369453755">
    <w:abstractNumId w:val="11"/>
  </w:num>
  <w:num w:numId="3" w16cid:durableId="1087768421">
    <w:abstractNumId w:val="19"/>
  </w:num>
  <w:num w:numId="4" w16cid:durableId="1200707454">
    <w:abstractNumId w:val="13"/>
  </w:num>
  <w:num w:numId="5" w16cid:durableId="1563713505">
    <w:abstractNumId w:val="22"/>
  </w:num>
  <w:num w:numId="6" w16cid:durableId="1757702869">
    <w:abstractNumId w:val="23"/>
  </w:num>
  <w:num w:numId="7" w16cid:durableId="1153376244">
    <w:abstractNumId w:val="21"/>
  </w:num>
  <w:num w:numId="8" w16cid:durableId="13729572">
    <w:abstractNumId w:val="25"/>
  </w:num>
  <w:num w:numId="9" w16cid:durableId="78062536">
    <w:abstractNumId w:val="9"/>
  </w:num>
  <w:num w:numId="10" w16cid:durableId="1355612888">
    <w:abstractNumId w:val="7"/>
  </w:num>
  <w:num w:numId="11" w16cid:durableId="1504585850">
    <w:abstractNumId w:val="6"/>
  </w:num>
  <w:num w:numId="12" w16cid:durableId="822430607">
    <w:abstractNumId w:val="5"/>
  </w:num>
  <w:num w:numId="13" w16cid:durableId="528106116">
    <w:abstractNumId w:val="4"/>
  </w:num>
  <w:num w:numId="14" w16cid:durableId="648285690">
    <w:abstractNumId w:val="8"/>
  </w:num>
  <w:num w:numId="15" w16cid:durableId="421878841">
    <w:abstractNumId w:val="3"/>
  </w:num>
  <w:num w:numId="16" w16cid:durableId="993725292">
    <w:abstractNumId w:val="2"/>
  </w:num>
  <w:num w:numId="17" w16cid:durableId="1214342141">
    <w:abstractNumId w:val="1"/>
  </w:num>
  <w:num w:numId="18" w16cid:durableId="1592665652">
    <w:abstractNumId w:val="0"/>
  </w:num>
  <w:num w:numId="19" w16cid:durableId="136921482">
    <w:abstractNumId w:val="15"/>
  </w:num>
  <w:num w:numId="20" w16cid:durableId="1641182792">
    <w:abstractNumId w:val="12"/>
  </w:num>
  <w:num w:numId="21" w16cid:durableId="168102722">
    <w:abstractNumId w:val="14"/>
  </w:num>
  <w:num w:numId="22" w16cid:durableId="1203206643">
    <w:abstractNumId w:val="10"/>
  </w:num>
  <w:num w:numId="23" w16cid:durableId="932014243">
    <w:abstractNumId w:val="24"/>
  </w:num>
  <w:num w:numId="24" w16cid:durableId="1844781978">
    <w:abstractNumId w:val="16"/>
  </w:num>
  <w:num w:numId="25" w16cid:durableId="1907449095">
    <w:abstractNumId w:val="18"/>
  </w:num>
  <w:num w:numId="26" w16cid:durableId="13515197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086"/>
    <w:rsid w:val="00022387"/>
    <w:rsid w:val="00041561"/>
    <w:rsid w:val="001030F9"/>
    <w:rsid w:val="00105C56"/>
    <w:rsid w:val="00140EBB"/>
    <w:rsid w:val="00194DF6"/>
    <w:rsid w:val="002C6C27"/>
    <w:rsid w:val="00305441"/>
    <w:rsid w:val="00317960"/>
    <w:rsid w:val="00336387"/>
    <w:rsid w:val="0036219C"/>
    <w:rsid w:val="004A2A5D"/>
    <w:rsid w:val="004E1AED"/>
    <w:rsid w:val="005C12A5"/>
    <w:rsid w:val="0062330D"/>
    <w:rsid w:val="007307B9"/>
    <w:rsid w:val="007E0AA0"/>
    <w:rsid w:val="008A1086"/>
    <w:rsid w:val="008F1767"/>
    <w:rsid w:val="00A1310C"/>
    <w:rsid w:val="00A510B2"/>
    <w:rsid w:val="00A66ADD"/>
    <w:rsid w:val="00A8579D"/>
    <w:rsid w:val="00B072AC"/>
    <w:rsid w:val="00B670F4"/>
    <w:rsid w:val="00B86E6C"/>
    <w:rsid w:val="00D11F1F"/>
    <w:rsid w:val="00D47A97"/>
    <w:rsid w:val="00DA34BE"/>
    <w:rsid w:val="00EF19C6"/>
    <w:rsid w:val="00F219A2"/>
    <w:rsid w:val="00F63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AD7273"/>
  <w15:docId w15:val="{6310EDD2-4C72-4A94-830C-D35A6912C5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before="120" w:after="20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/>
    <w:lsdException w:name="No Spacing" w:semiHidden="1" w:uiPriority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1AED"/>
  </w:style>
  <w:style w:type="paragraph" w:styleId="Heading1">
    <w:name w:val="heading 1"/>
    <w:basedOn w:val="Normal"/>
    <w:next w:val="Normal"/>
    <w:link w:val="Heading1Char"/>
    <w:uiPriority w:val="9"/>
    <w:qFormat/>
    <w:rsid w:val="00A1310C"/>
    <w:pPr>
      <w:pBdr>
        <w:top w:val="single" w:sz="24" w:space="0" w:color="0673A5" w:themeColor="text2" w:themeShade="BF"/>
        <w:left w:val="single" w:sz="24" w:space="0" w:color="0673A5" w:themeColor="text2" w:themeShade="BF"/>
        <w:bottom w:val="single" w:sz="24" w:space="0" w:color="0673A5" w:themeColor="text2" w:themeShade="BF"/>
        <w:right w:val="single" w:sz="24" w:space="0" w:color="0673A5" w:themeColor="text2" w:themeShade="BF"/>
      </w:pBdr>
      <w:shd w:val="clear" w:color="auto" w:fill="0673A5" w:themeFill="text2" w:themeFillShade="BF"/>
      <w:spacing w:after="0"/>
      <w:outlineLvl w:val="0"/>
    </w:pPr>
    <w:rPr>
      <w:rFonts w:asciiTheme="majorHAnsi" w:eastAsiaTheme="majorEastAsia" w:hAnsiTheme="majorHAnsi" w:cstheme="majorBidi"/>
      <w:caps/>
      <w:color w:val="FFFFFF" w:themeColor="background1"/>
      <w:spacing w:val="15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7A97"/>
    <w:pPr>
      <w:pBdr>
        <w:top w:val="single" w:sz="24" w:space="0" w:color="C9ECFC" w:themeColor="text2" w:themeTint="33"/>
        <w:left w:val="single" w:sz="24" w:space="0" w:color="C9ECFC" w:themeColor="text2" w:themeTint="33"/>
        <w:bottom w:val="single" w:sz="24" w:space="0" w:color="C9ECFC" w:themeColor="text2" w:themeTint="33"/>
        <w:right w:val="single" w:sz="24" w:space="0" w:color="C9ECFC" w:themeColor="text2" w:themeTint="33"/>
      </w:pBdr>
      <w:shd w:val="clear" w:color="auto" w:fill="C9ECFC" w:themeFill="text2" w:themeFillTint="33"/>
      <w:spacing w:after="0"/>
      <w:outlineLvl w:val="1"/>
    </w:pPr>
    <w:rPr>
      <w:rFonts w:asciiTheme="majorHAnsi" w:eastAsiaTheme="majorEastAsia" w:hAnsiTheme="majorHAnsi" w:cstheme="majorBidi"/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7A97"/>
    <w:pPr>
      <w:pBdr>
        <w:top w:val="single" w:sz="6" w:space="2" w:color="099BDD" w:themeColor="text2"/>
      </w:pBdr>
      <w:spacing w:before="300" w:after="0"/>
      <w:outlineLvl w:val="2"/>
    </w:pPr>
    <w:rPr>
      <w:rFonts w:asciiTheme="majorHAnsi" w:eastAsiaTheme="majorEastAsia" w:hAnsiTheme="majorHAnsi" w:cstheme="majorBidi"/>
      <w:caps/>
      <w:color w:val="044D6E" w:themeColor="text2" w:themeShade="80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7A97"/>
    <w:pPr>
      <w:pBdr>
        <w:top w:val="dotted" w:sz="6" w:space="2" w:color="099BDD" w:themeColor="text2"/>
      </w:pBdr>
      <w:spacing w:before="200" w:after="0"/>
      <w:outlineLvl w:val="3"/>
    </w:pPr>
    <w:rPr>
      <w:rFonts w:asciiTheme="majorHAnsi" w:eastAsiaTheme="majorEastAsia" w:hAnsiTheme="majorHAnsi" w:cstheme="majorBidi"/>
      <w:caps/>
      <w:color w:val="0673A5" w:themeColor="text2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7A97"/>
    <w:pPr>
      <w:pBdr>
        <w:bottom w:val="single" w:sz="6" w:space="1" w:color="099BDD" w:themeColor="text2"/>
      </w:pBdr>
      <w:spacing w:before="200" w:after="0"/>
      <w:outlineLvl w:val="4"/>
    </w:pPr>
    <w:rPr>
      <w:rFonts w:asciiTheme="majorHAnsi" w:eastAsiaTheme="majorEastAsia" w:hAnsiTheme="majorHAnsi" w:cstheme="majorBidi"/>
      <w:caps/>
      <w:color w:val="0673A5" w:themeColor="text2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7A97"/>
    <w:pPr>
      <w:pBdr>
        <w:bottom w:val="dotted" w:sz="6" w:space="1" w:color="099BDD" w:themeColor="text2"/>
      </w:pBdr>
      <w:spacing w:before="200" w:after="0"/>
      <w:outlineLvl w:val="5"/>
    </w:pPr>
    <w:rPr>
      <w:rFonts w:asciiTheme="majorHAnsi" w:eastAsiaTheme="majorEastAsia" w:hAnsiTheme="majorHAnsi" w:cstheme="majorBidi"/>
      <w:caps/>
      <w:color w:val="0673A5" w:themeColor="text2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7A97"/>
    <w:pPr>
      <w:spacing w:before="200" w:after="0"/>
      <w:outlineLvl w:val="6"/>
    </w:pPr>
    <w:rPr>
      <w:rFonts w:asciiTheme="majorHAnsi" w:eastAsiaTheme="majorEastAsia" w:hAnsiTheme="majorHAnsi" w:cstheme="majorBidi"/>
      <w:caps/>
      <w:color w:val="0673A5" w:themeColor="text2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7A97"/>
    <w:pPr>
      <w:spacing w:before="200" w:after="0"/>
      <w:outlineLvl w:val="7"/>
    </w:pPr>
    <w:rPr>
      <w:rFonts w:asciiTheme="majorHAnsi" w:eastAsiaTheme="majorEastAsia" w:hAnsiTheme="majorHAnsi" w:cstheme="majorBidi"/>
      <w:caps/>
      <w:spacing w:val="10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7A97"/>
    <w:pPr>
      <w:spacing w:before="200" w:after="0"/>
      <w:outlineLvl w:val="8"/>
    </w:pPr>
    <w:rPr>
      <w:rFonts w:asciiTheme="majorHAnsi" w:eastAsiaTheme="majorEastAsia" w:hAnsiTheme="majorHAnsi" w:cstheme="majorBidi"/>
      <w:i/>
      <w:iCs/>
      <w:caps/>
      <w:spacing w:val="10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310C"/>
    <w:rPr>
      <w:rFonts w:asciiTheme="majorHAnsi" w:eastAsiaTheme="majorEastAsia" w:hAnsiTheme="majorHAnsi" w:cstheme="majorBidi"/>
      <w:caps/>
      <w:color w:val="FFFFFF" w:themeColor="background1"/>
      <w:spacing w:val="15"/>
      <w:shd w:val="clear" w:color="auto" w:fill="0673A5" w:themeFill="text2" w:themeFillShade="BF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aps/>
      <w:spacing w:val="15"/>
      <w:shd w:val="clear" w:color="auto" w:fill="C9ECFC" w:themeFill="text2" w:themeFillTint="33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aps/>
      <w:color w:val="044D6E" w:themeColor="text2" w:themeShade="80"/>
      <w:spacing w:val="15"/>
    </w:rPr>
  </w:style>
  <w:style w:type="table" w:styleId="TableGrid">
    <w:name w:val="Table Grid"/>
    <w:basedOn w:val="TableNormal"/>
    <w:uiPriority w:val="1"/>
    <w:pPr>
      <w:spacing w:after="0" w:line="240" w:lineRule="auto"/>
    </w:pPr>
    <w:tblPr>
      <w:tblBorders>
        <w:top w:val="single" w:sz="4" w:space="0" w:color="2C2C2C" w:themeColor="text1"/>
        <w:left w:val="single" w:sz="4" w:space="0" w:color="2C2C2C" w:themeColor="text1"/>
        <w:bottom w:val="single" w:sz="4" w:space="0" w:color="2C2C2C" w:themeColor="text1"/>
        <w:right w:val="single" w:sz="4" w:space="0" w:color="2C2C2C" w:themeColor="text1"/>
        <w:insideH w:val="single" w:sz="4" w:space="0" w:color="2C2C2C" w:themeColor="text1"/>
        <w:insideV w:val="single" w:sz="4" w:space="0" w:color="2C2C2C" w:themeColor="text1"/>
      </w:tblBorders>
    </w:tblPr>
  </w:style>
  <w:style w:type="paragraph" w:styleId="Title">
    <w:name w:val="Title"/>
    <w:basedOn w:val="Normal"/>
    <w:link w:val="TitleChar"/>
    <w:uiPriority w:val="1"/>
    <w:qFormat/>
    <w:rsid w:val="00A1310C"/>
    <w:pPr>
      <w:spacing w:before="0" w:after="0"/>
    </w:pPr>
    <w:rPr>
      <w:rFonts w:asciiTheme="majorHAnsi" w:eastAsiaTheme="majorEastAsia" w:hAnsiTheme="majorHAnsi" w:cstheme="majorBidi"/>
      <w:caps/>
      <w:color w:val="0673A5" w:themeColor="text2" w:themeShade="BF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"/>
    <w:rsid w:val="00A1310C"/>
    <w:rPr>
      <w:rFonts w:asciiTheme="majorHAnsi" w:eastAsiaTheme="majorEastAsia" w:hAnsiTheme="majorHAnsi" w:cstheme="majorBidi"/>
      <w:caps/>
      <w:color w:val="0673A5" w:themeColor="text2" w:themeShade="BF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qFormat/>
    <w:rsid w:val="004E1AED"/>
    <w:pPr>
      <w:numPr>
        <w:ilvl w:val="1"/>
      </w:numPr>
      <w:spacing w:after="160"/>
    </w:pPr>
    <w:rPr>
      <w:color w:val="404040" w:themeColor="text1" w:themeTint="E6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4E1AED"/>
    <w:rPr>
      <w:color w:val="404040" w:themeColor="text1" w:themeTint="E6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4E1AED"/>
    <w:rPr>
      <w:i/>
      <w:iCs/>
      <w:color w:val="806000" w:themeColor="accent1" w:themeShade="8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4E1AED"/>
    <w:pPr>
      <w:pBdr>
        <w:top w:val="single" w:sz="4" w:space="10" w:color="806000" w:themeColor="accent1" w:themeShade="80"/>
        <w:bottom w:val="single" w:sz="4" w:space="10" w:color="806000" w:themeColor="accent1" w:themeShade="80"/>
      </w:pBdr>
      <w:spacing w:before="360" w:after="360"/>
      <w:ind w:left="864" w:right="864"/>
      <w:jc w:val="center"/>
    </w:pPr>
    <w:rPr>
      <w:i/>
      <w:iCs/>
      <w:color w:val="806000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4E1AED"/>
    <w:rPr>
      <w:i/>
      <w:iCs/>
      <w:color w:val="806000" w:themeColor="accent1" w:themeShade="80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4E1AED"/>
    <w:rPr>
      <w:b/>
      <w:bCs/>
      <w:caps w:val="0"/>
      <w:smallCaps/>
      <w:color w:val="806000" w:themeColor="accent1" w:themeShade="80"/>
      <w:spacing w:val="5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caps/>
      <w:color w:val="0673A5" w:themeColor="text2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eastAsiaTheme="majorEastAsia" w:hAnsiTheme="majorHAnsi" w:cstheme="majorBidi"/>
      <w:caps/>
      <w:color w:val="0673A5" w:themeColor="text2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aps/>
      <w:color w:val="0673A5" w:themeColor="text2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caps/>
      <w:color w:val="0673A5" w:themeColor="text2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7A97"/>
    <w:rPr>
      <w:rFonts w:asciiTheme="majorHAnsi" w:eastAsiaTheme="majorEastAsia" w:hAnsiTheme="majorHAnsi" w:cstheme="majorBidi"/>
      <w:caps/>
      <w:spacing w:val="10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7A97"/>
    <w:rPr>
      <w:rFonts w:asciiTheme="majorHAnsi" w:eastAsiaTheme="majorEastAsia" w:hAnsiTheme="majorHAnsi" w:cstheme="majorBidi"/>
      <w:i/>
      <w:iCs/>
      <w:caps/>
      <w:spacing w:val="10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47A97"/>
    <w:rPr>
      <w:b/>
      <w:bCs/>
      <w:color w:val="0673A5" w:themeColor="text2" w:themeShade="BF"/>
      <w:szCs w:val="1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47A97"/>
    <w:pPr>
      <w:spacing w:before="0" w:after="0"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47A97"/>
    <w:rPr>
      <w:rFonts w:ascii="Segoe UI" w:hAnsi="Segoe UI" w:cs="Segoe UI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D47A97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D47A97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D47A97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D47A97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D47A97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47A97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47A97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47A9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47A97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D47A97"/>
    <w:pPr>
      <w:spacing w:before="0" w:after="0"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D47A97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D47A97"/>
    <w:pPr>
      <w:spacing w:before="0" w:after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D47A97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D47A97"/>
    <w:pPr>
      <w:spacing w:before="0" w:after="0" w:line="240" w:lineRule="auto"/>
    </w:pPr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D47A97"/>
    <w:pPr>
      <w:spacing w:before="0" w:after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47A97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D47A97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D47A97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47A97"/>
    <w:pPr>
      <w:spacing w:before="0" w:after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47A97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D47A97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D47A9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D47A97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D47A97"/>
    <w:pPr>
      <w:spacing w:before="0" w:after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D47A97"/>
    <w:rPr>
      <w:rFonts w:ascii="Consolas" w:hAnsi="Consolas"/>
      <w:szCs w:val="21"/>
    </w:rPr>
  </w:style>
  <w:style w:type="paragraph" w:styleId="BlockText">
    <w:name w:val="Block Text"/>
    <w:basedOn w:val="Normal"/>
    <w:uiPriority w:val="99"/>
    <w:semiHidden/>
    <w:unhideWhenUsed/>
    <w:rsid w:val="00A1310C"/>
    <w:pPr>
      <w:pBdr>
        <w:top w:val="single" w:sz="2" w:space="10" w:color="806000" w:themeColor="accent1" w:themeShade="80" w:shadow="1"/>
        <w:left w:val="single" w:sz="2" w:space="10" w:color="806000" w:themeColor="accent1" w:themeShade="80" w:shadow="1"/>
        <w:bottom w:val="single" w:sz="2" w:space="10" w:color="806000" w:themeColor="accent1" w:themeShade="80" w:shadow="1"/>
        <w:right w:val="single" w:sz="2" w:space="10" w:color="806000" w:themeColor="accent1" w:themeShade="80" w:shadow="1"/>
      </w:pBdr>
      <w:ind w:left="1152" w:right="1152"/>
    </w:pPr>
    <w:rPr>
      <w:i/>
      <w:iCs/>
      <w:color w:val="806000" w:themeColor="accent1" w:themeShade="80"/>
    </w:rPr>
  </w:style>
  <w:style w:type="character" w:styleId="PlaceholderText">
    <w:name w:val="Placeholder Text"/>
    <w:basedOn w:val="DefaultParagraphFont"/>
    <w:uiPriority w:val="99"/>
    <w:semiHidden/>
    <w:rsid w:val="00A1310C"/>
    <w:rPr>
      <w:color w:val="3C3C3C" w:themeColor="background2" w:themeShade="40"/>
    </w:rPr>
  </w:style>
  <w:style w:type="paragraph" w:styleId="Header">
    <w:name w:val="header"/>
    <w:basedOn w:val="Normal"/>
    <w:link w:val="HeaderChar"/>
    <w:uiPriority w:val="99"/>
    <w:unhideWhenUsed/>
    <w:rsid w:val="004E1AED"/>
    <w:pPr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1AED"/>
  </w:style>
  <w:style w:type="paragraph" w:styleId="Footer">
    <w:name w:val="footer"/>
    <w:basedOn w:val="Normal"/>
    <w:link w:val="FooterChar"/>
    <w:uiPriority w:val="99"/>
    <w:unhideWhenUsed/>
    <w:rsid w:val="004E1AED"/>
    <w:pPr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1AED"/>
  </w:style>
  <w:style w:type="table" w:styleId="PlainTable2">
    <w:name w:val="Plain Table 2"/>
    <w:basedOn w:val="TableNormal"/>
    <w:uiPriority w:val="42"/>
    <w:rsid w:val="008A1086"/>
    <w:pPr>
      <w:spacing w:after="0" w:line="240" w:lineRule="auto"/>
    </w:pPr>
    <w:tblPr>
      <w:tblStyleRowBandSize w:val="1"/>
      <w:tblStyleColBandSize w:val="1"/>
      <w:tblBorders>
        <w:top w:val="single" w:sz="4" w:space="0" w:color="959595" w:themeColor="text1" w:themeTint="80"/>
        <w:bottom w:val="single" w:sz="4" w:space="0" w:color="959595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959595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959595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959595" w:themeColor="text1" w:themeTint="80"/>
          <w:right w:val="single" w:sz="4" w:space="0" w:color="959595" w:themeColor="text1" w:themeTint="80"/>
        </w:tcBorders>
      </w:tcPr>
    </w:tblStylePr>
    <w:tblStylePr w:type="band2Vert">
      <w:tblPr/>
      <w:tcPr>
        <w:tcBorders>
          <w:left w:val="single" w:sz="4" w:space="0" w:color="959595" w:themeColor="text1" w:themeTint="80"/>
          <w:right w:val="single" w:sz="4" w:space="0" w:color="959595" w:themeColor="text1" w:themeTint="80"/>
        </w:tcBorders>
      </w:tcPr>
    </w:tblStylePr>
    <w:tblStylePr w:type="band1Horz">
      <w:tblPr/>
      <w:tcPr>
        <w:tcBorders>
          <w:top w:val="single" w:sz="4" w:space="0" w:color="959595" w:themeColor="text1" w:themeTint="80"/>
          <w:bottom w:val="single" w:sz="4" w:space="0" w:color="959595" w:themeColor="text1" w:themeTint="80"/>
        </w:tcBorders>
      </w:tcPr>
    </w:tblStylePr>
  </w:style>
  <w:style w:type="table" w:styleId="PlainTable1">
    <w:name w:val="Plain Table 1"/>
    <w:basedOn w:val="TableNormal"/>
    <w:uiPriority w:val="41"/>
    <w:rsid w:val="008A108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uiPriority w:val="34"/>
    <w:unhideWhenUsed/>
    <w:qFormat/>
    <w:rsid w:val="008A1086"/>
    <w:pPr>
      <w:ind w:left="720"/>
      <w:contextualSpacing/>
    </w:pPr>
  </w:style>
  <w:style w:type="table" w:styleId="TableGridLight">
    <w:name w:val="Grid Table Light"/>
    <w:basedOn w:val="TableNormal"/>
    <w:uiPriority w:val="40"/>
    <w:rsid w:val="001030F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09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86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95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9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riam.daoud\AppData\Roaming\Microsoft\Templates\Banded%20design%20(blank).dotx" TargetMode="Externa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Banded">
  <a:themeElements>
    <a:clrScheme name="Banded">
      <a:dk1>
        <a:srgbClr val="2C2C2C"/>
      </a:dk1>
      <a:lt1>
        <a:srgbClr val="FFFFFF"/>
      </a:lt1>
      <a:dk2>
        <a:srgbClr val="099BDD"/>
      </a:dk2>
      <a:lt2>
        <a:srgbClr val="F2F2F2"/>
      </a:lt2>
      <a:accent1>
        <a:srgbClr val="FFC000"/>
      </a:accent1>
      <a:accent2>
        <a:srgbClr val="A5D028"/>
      </a:accent2>
      <a:accent3>
        <a:srgbClr val="08CC78"/>
      </a:accent3>
      <a:accent4>
        <a:srgbClr val="F24099"/>
      </a:accent4>
      <a:accent5>
        <a:srgbClr val="828288"/>
      </a:accent5>
      <a:accent6>
        <a:srgbClr val="F56617"/>
      </a:accent6>
      <a:hlink>
        <a:srgbClr val="005DBA"/>
      </a:hlink>
      <a:folHlink>
        <a:srgbClr val="6C606A"/>
      </a:folHlink>
    </a:clrScheme>
    <a:fontScheme name="Banded">
      <a:majorFont>
        <a:latin typeface="Corbel" panose="020B0503020204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orbel" panose="020B0503020204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Banded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satMod val="120000"/>
                <a:lumMod val="107000"/>
              </a:schemeClr>
            </a:gs>
            <a:gs pos="50000">
              <a:schemeClr val="phClr">
                <a:tint val="70000"/>
                <a:satMod val="124000"/>
                <a:lumMod val="103000"/>
              </a:schemeClr>
            </a:gs>
            <a:gs pos="100000">
              <a:schemeClr val="phClr">
                <a:tint val="85000"/>
                <a:satMod val="120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85000"/>
                <a:shade val="98000"/>
                <a:satMod val="110000"/>
                <a:lumMod val="103000"/>
              </a:schemeClr>
            </a:gs>
            <a:gs pos="50000">
              <a:schemeClr val="phClr">
                <a:shade val="85000"/>
                <a:satMod val="105000"/>
                <a:lumMod val="100000"/>
              </a:schemeClr>
            </a:gs>
            <a:gs pos="100000">
              <a:schemeClr val="phClr">
                <a:shade val="60000"/>
                <a:satMod val="120000"/>
                <a:lumMod val="10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5875" dir="5400000" algn="ctr" rotWithShape="0">
              <a:srgbClr val="000000">
                <a:alpha val="68000"/>
              </a:srgbClr>
            </a:outerShdw>
          </a:effectLst>
        </a:effectStyle>
        <a:effectStyle>
          <a:effectLst>
            <a:outerShdw blurRad="88900" dist="2794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/>
              <a:schemeClr val="phClr">
                <a:shade val="91000"/>
                <a:satMod val="105000"/>
              </a:schemeClr>
            </a:duotone>
          </a:blip>
          <a:tile tx="0" ty="0" sx="100000" sy="100000" flip="none" algn="tl"/>
        </a:blipFill>
        <a:gradFill rotWithShape="1">
          <a:gsLst>
            <a:gs pos="0">
              <a:schemeClr val="phClr">
                <a:tint val="100000"/>
                <a:shade val="0"/>
                <a:satMod val="100000"/>
              </a:schemeClr>
            </a:gs>
            <a:gs pos="100000">
              <a:schemeClr val="phClr">
                <a:shade val="100000"/>
                <a:satMod val="10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Banded" id="{98DFF888-2449-4D28-977C-6306C017633E}" vid="{9792607F-9579-4224-82FF-9C88C3E1E53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PDescription xmlns="4873beb7-5857-4685-be1f-d57550cc96cc" xsi:nil="true"/>
    <AssetExpire xmlns="4873beb7-5857-4685-be1f-d57550cc96cc">2029-01-01T08:00:00+00:00</AssetExpire>
    <CampaignTagsTaxHTField0 xmlns="4873beb7-5857-4685-be1f-d57550cc96cc">
      <Terms xmlns="http://schemas.microsoft.com/office/infopath/2007/PartnerControls"/>
    </CampaignTagsTaxHTField0>
    <IntlLangReviewDate xmlns="4873beb7-5857-4685-be1f-d57550cc96cc" xsi:nil="true"/>
    <TPFriendlyName xmlns="4873beb7-5857-4685-be1f-d57550cc96cc" xsi:nil="true"/>
    <IntlLangReview xmlns="4873beb7-5857-4685-be1f-d57550cc96cc">false</IntlLangReview>
    <LocLastLocAttemptVersionLookup xmlns="4873beb7-5857-4685-be1f-d57550cc96cc">864570</LocLastLocAttemptVersionLookup>
    <PolicheckWords xmlns="4873beb7-5857-4685-be1f-d57550cc96cc" xsi:nil="true"/>
    <SubmitterId xmlns="4873beb7-5857-4685-be1f-d57550cc96cc" xsi:nil="true"/>
    <AcquiredFrom xmlns="4873beb7-5857-4685-be1f-d57550cc96cc">Internal MS</AcquiredFrom>
    <EditorialStatus xmlns="4873beb7-5857-4685-be1f-d57550cc96cc">Complete</EditorialStatus>
    <Markets xmlns="4873beb7-5857-4685-be1f-d57550cc96cc"/>
    <OriginAsset xmlns="4873beb7-5857-4685-be1f-d57550cc96cc" xsi:nil="true"/>
    <AssetStart xmlns="4873beb7-5857-4685-be1f-d57550cc96cc">2012-11-01T04:53:00+00:00</AssetStart>
    <FriendlyTitle xmlns="4873beb7-5857-4685-be1f-d57550cc96cc" xsi:nil="true"/>
    <MarketSpecific xmlns="4873beb7-5857-4685-be1f-d57550cc96cc">false</MarketSpecific>
    <TPNamespace xmlns="4873beb7-5857-4685-be1f-d57550cc96cc" xsi:nil="true"/>
    <PublishStatusLookup xmlns="4873beb7-5857-4685-be1f-d57550cc96cc">
      <Value>1655138</Value>
    </PublishStatusLookup>
    <APAuthor xmlns="4873beb7-5857-4685-be1f-d57550cc96cc">
      <UserInfo>
        <DisplayName>MIDDLEEAST\v-keerth</DisplayName>
        <AccountId>2799</AccountId>
        <AccountType/>
      </UserInfo>
    </APAuthor>
    <TPCommandLine xmlns="4873beb7-5857-4685-be1f-d57550cc96cc" xsi:nil="true"/>
    <IntlLangReviewer xmlns="4873beb7-5857-4685-be1f-d57550cc96cc" xsi:nil="true"/>
    <OpenTemplate xmlns="4873beb7-5857-4685-be1f-d57550cc96cc">true</OpenTemplate>
    <CSXSubmissionDate xmlns="4873beb7-5857-4685-be1f-d57550cc96cc" xsi:nil="true"/>
    <TaxCatchAll xmlns="4873beb7-5857-4685-be1f-d57550cc96cc"/>
    <Manager xmlns="4873beb7-5857-4685-be1f-d57550cc96cc" xsi:nil="true"/>
    <NumericId xmlns="4873beb7-5857-4685-be1f-d57550cc96cc" xsi:nil="true"/>
    <ParentAssetId xmlns="4873beb7-5857-4685-be1f-d57550cc96cc" xsi:nil="true"/>
    <OriginalSourceMarket xmlns="4873beb7-5857-4685-be1f-d57550cc96cc" xsi:nil="true"/>
    <ApprovalStatus xmlns="4873beb7-5857-4685-be1f-d57550cc96cc">InProgress</ApprovalStatus>
    <TPComponent xmlns="4873beb7-5857-4685-be1f-d57550cc96cc" xsi:nil="true"/>
    <EditorialTags xmlns="4873beb7-5857-4685-be1f-d57550cc96cc" xsi:nil="true"/>
    <TPExecutable xmlns="4873beb7-5857-4685-be1f-d57550cc96cc" xsi:nil="true"/>
    <TPLaunchHelpLink xmlns="4873beb7-5857-4685-be1f-d57550cc96cc" xsi:nil="true"/>
    <LocComments xmlns="4873beb7-5857-4685-be1f-d57550cc96cc" xsi:nil="true"/>
    <LocRecommendedHandoff xmlns="4873beb7-5857-4685-be1f-d57550cc96cc" xsi:nil="true"/>
    <SourceTitle xmlns="4873beb7-5857-4685-be1f-d57550cc96cc" xsi:nil="true"/>
    <CSXUpdate xmlns="4873beb7-5857-4685-be1f-d57550cc96cc">false</CSXUpdate>
    <IntlLocPriority xmlns="4873beb7-5857-4685-be1f-d57550cc96cc" xsi:nil="true"/>
    <UAProjectedTotalWords xmlns="4873beb7-5857-4685-be1f-d57550cc96cc" xsi:nil="true"/>
    <AssetType xmlns="4873beb7-5857-4685-be1f-d57550cc96cc">TP</AssetType>
    <MachineTranslated xmlns="4873beb7-5857-4685-be1f-d57550cc96cc">false</MachineTranslated>
    <OutputCachingOn xmlns="4873beb7-5857-4685-be1f-d57550cc96cc">false</OutputCachingOn>
    <TemplateStatus xmlns="4873beb7-5857-4685-be1f-d57550cc96cc">Complete</TemplateStatus>
    <IsSearchable xmlns="4873beb7-5857-4685-be1f-d57550cc96cc">true</IsSearchable>
    <ContentItem xmlns="4873beb7-5857-4685-be1f-d57550cc96cc" xsi:nil="true"/>
    <HandoffToMSDN xmlns="4873beb7-5857-4685-be1f-d57550cc96cc" xsi:nil="true"/>
    <ShowIn xmlns="4873beb7-5857-4685-be1f-d57550cc96cc">Show everywhere</ShowIn>
    <ThumbnailAssetId xmlns="4873beb7-5857-4685-be1f-d57550cc96cc" xsi:nil="true"/>
    <UALocComments xmlns="4873beb7-5857-4685-be1f-d57550cc96cc" xsi:nil="true"/>
    <UALocRecommendation xmlns="4873beb7-5857-4685-be1f-d57550cc96cc">Localize</UALocRecommendation>
    <LastModifiedDateTime xmlns="4873beb7-5857-4685-be1f-d57550cc96cc" xsi:nil="true"/>
    <LegacyData xmlns="4873beb7-5857-4685-be1f-d57550cc96cc" xsi:nil="true"/>
    <LocManualTestRequired xmlns="4873beb7-5857-4685-be1f-d57550cc96cc">false</LocManualTestRequired>
    <LocMarketGroupTiers2 xmlns="4873beb7-5857-4685-be1f-d57550cc96cc" xsi:nil="true"/>
    <ClipArtFilename xmlns="4873beb7-5857-4685-be1f-d57550cc96cc" xsi:nil="true"/>
    <TPApplication xmlns="4873beb7-5857-4685-be1f-d57550cc96cc" xsi:nil="true"/>
    <CSXHash xmlns="4873beb7-5857-4685-be1f-d57550cc96cc" xsi:nil="true"/>
    <DirectSourceMarket xmlns="4873beb7-5857-4685-be1f-d57550cc96cc" xsi:nil="true"/>
    <PrimaryImageGen xmlns="4873beb7-5857-4685-be1f-d57550cc96cc">true</PrimaryImageGen>
    <PlannedPubDate xmlns="4873beb7-5857-4685-be1f-d57550cc96cc" xsi:nil="true"/>
    <CSXSubmissionMarket xmlns="4873beb7-5857-4685-be1f-d57550cc96cc" xsi:nil="true"/>
    <Downloads xmlns="4873beb7-5857-4685-be1f-d57550cc96cc">0</Downloads>
    <ArtSampleDocs xmlns="4873beb7-5857-4685-be1f-d57550cc96cc" xsi:nil="true"/>
    <TrustLevel xmlns="4873beb7-5857-4685-be1f-d57550cc96cc">1 Microsoft Managed Content</TrustLevel>
    <BlockPublish xmlns="4873beb7-5857-4685-be1f-d57550cc96cc">false</BlockPublish>
    <TPLaunchHelpLinkType xmlns="4873beb7-5857-4685-be1f-d57550cc96cc">Template</TPLaunchHelpLinkType>
    <LocalizationTagsTaxHTField0 xmlns="4873beb7-5857-4685-be1f-d57550cc96cc">
      <Terms xmlns="http://schemas.microsoft.com/office/infopath/2007/PartnerControls"/>
    </LocalizationTagsTaxHTField0>
    <BusinessGroup xmlns="4873beb7-5857-4685-be1f-d57550cc96cc" xsi:nil="true"/>
    <Providers xmlns="4873beb7-5857-4685-be1f-d57550cc96cc" xsi:nil="true"/>
    <TemplateTemplateType xmlns="4873beb7-5857-4685-be1f-d57550cc96cc">Word Document Template</TemplateTemplateType>
    <TimesCloned xmlns="4873beb7-5857-4685-be1f-d57550cc96cc" xsi:nil="true"/>
    <TPAppVersion xmlns="4873beb7-5857-4685-be1f-d57550cc96cc" xsi:nil="true"/>
    <VoteCount xmlns="4873beb7-5857-4685-be1f-d57550cc96cc" xsi:nil="true"/>
    <AverageRating xmlns="4873beb7-5857-4685-be1f-d57550cc96cc" xsi:nil="true"/>
    <FeatureTagsTaxHTField0 xmlns="4873beb7-5857-4685-be1f-d57550cc96cc">
      <Terms xmlns="http://schemas.microsoft.com/office/infopath/2007/PartnerControls"/>
    </FeatureTagsTaxHTField0>
    <Provider xmlns="4873beb7-5857-4685-be1f-d57550cc96cc" xsi:nil="true"/>
    <UACurrentWords xmlns="4873beb7-5857-4685-be1f-d57550cc96cc" xsi:nil="true"/>
    <AssetId xmlns="4873beb7-5857-4685-be1f-d57550cc96cc">TP103749966</AssetId>
    <TPClientViewer xmlns="4873beb7-5857-4685-be1f-d57550cc96cc" xsi:nil="true"/>
    <DSATActionTaken xmlns="4873beb7-5857-4685-be1f-d57550cc96cc" xsi:nil="true"/>
    <APEditor xmlns="4873beb7-5857-4685-be1f-d57550cc96cc">
      <UserInfo>
        <DisplayName/>
        <AccountId xsi:nil="true"/>
        <AccountType/>
      </UserInfo>
    </APEditor>
    <TPInstallLocation xmlns="4873beb7-5857-4685-be1f-d57550cc96cc" xsi:nil="true"/>
    <OOCacheId xmlns="4873beb7-5857-4685-be1f-d57550cc96cc" xsi:nil="true"/>
    <IsDeleted xmlns="4873beb7-5857-4685-be1f-d57550cc96cc">false</IsDeleted>
    <PublishTargets xmlns="4873beb7-5857-4685-be1f-d57550cc96cc">OfficeOnlineVNext</PublishTargets>
    <ApprovalLog xmlns="4873beb7-5857-4685-be1f-d57550cc96cc" xsi:nil="true"/>
    <BugNumber xmlns="4873beb7-5857-4685-be1f-d57550cc96cc" xsi:nil="true"/>
    <CrawlForDependencies xmlns="4873beb7-5857-4685-be1f-d57550cc96cc">false</CrawlForDependencies>
    <InternalTagsTaxHTField0 xmlns="4873beb7-5857-4685-be1f-d57550cc96cc">
      <Terms xmlns="http://schemas.microsoft.com/office/infopath/2007/PartnerControls"/>
    </InternalTagsTaxHTField0>
    <LastHandOff xmlns="4873beb7-5857-4685-be1f-d57550cc96cc" xsi:nil="true"/>
    <Milestone xmlns="4873beb7-5857-4685-be1f-d57550cc96cc" xsi:nil="true"/>
    <OriginalRelease xmlns="4873beb7-5857-4685-be1f-d57550cc96cc">15</OriginalRelease>
    <RecommendationsModifier xmlns="4873beb7-5857-4685-be1f-d57550cc96cc" xsi:nil="true"/>
    <ScenarioTagsTaxHTField0 xmlns="4873beb7-5857-4685-be1f-d57550cc96cc">
      <Terms xmlns="http://schemas.microsoft.com/office/infopath/2007/PartnerControls"/>
    </ScenarioTagsTaxHTField0>
    <UANotes xmlns="4873beb7-5857-4685-be1f-d57550cc96cc" xsi:nil="true"/>
  </documentManagement>
</p:properties>
</file>

<file path=customXml/item3.xml><?xml version="1.0" encoding="utf-8"?>
<b:Sources xmlns:b="http://schemas.openxmlformats.org/officeDocument/2006/bibliography" SelectedStyle="\APA.XSL" StyleName="APA">
  <b:Source>
    <b:Tag>RSt01</b:Tag>
    <b:SourceType>Book</b:SourceType>
    <b:Guid>{7AD77338-905D-470F-B1E0-188E68B0C2E5}</b:Guid>
    <b:Author>
      <b:Author>
        <b:NameList>
          <b:Person>
            <b:Last>Stair</b:Last>
            <b:First>R</b:First>
          </b:Person>
          <b:Person>
            <b:Last>Reynolds</b:Last>
            <b:First>G.</b:First>
          </b:Person>
        </b:NameList>
      </b:Author>
    </b:Author>
    <b:Title>Principles of Information Systems</b:Title>
    <b:Year>2001</b:Year>
    <b:City>Boston</b:City>
    <b:Publisher>Course Technology</b:Publisher>
    <b:RefOrder>1</b:RefOrder>
  </b:Source>
  <b:Source>
    <b:Tag>Kro09</b:Tag>
    <b:SourceType>Book</b:SourceType>
    <b:Guid>{BECAF388-DFB8-4ECD-A8A7-68C152322225}</b:Guid>
    <b:Author>
      <b:Author>
        <b:NameList>
          <b:Person>
            <b:Last>Kroenke</b:Last>
            <b:First>D.</b:First>
          </b:Person>
          <b:Person>
            <b:Last>Auer</b:Last>
            <b:First>D.</b:First>
          </b:Person>
        </b:NameList>
      </b:Author>
    </b:Author>
    <b:Year>2009</b:Year>
    <b:Title>Database Concepts</b:Title>
    <b:City>New Jersey</b:City>
    <b:Publisher>Prentice Hall</b:Publisher>
    <b:RefOrder>2</b:RefOrder>
  </b:Source>
</b:Sources>
</file>

<file path=customXml/item4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88FF2527-3592-4DBF-9FD9-FEA06E5BF9A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3AE4ADC-D632-40A7-A0C1-0481BB069C4F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3.xml><?xml version="1.0" encoding="utf-8"?>
<ds:datastoreItem xmlns:ds="http://schemas.openxmlformats.org/officeDocument/2006/customXml" ds:itemID="{63845576-3AAD-46BE-AD0B-A27E8F7E4DE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F740C13-C6A2-43D3-86C5-4CBB969C2CB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Banded design (blank)</Template>
  <TotalTime>20</TotalTime>
  <Pages>6</Pages>
  <Words>919</Words>
  <Characters>5239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Mariam Daoud</dc:creator>
  <cp:lastModifiedBy>Mariam Daoud</cp:lastModifiedBy>
  <cp:revision>11</cp:revision>
  <dcterms:created xsi:type="dcterms:W3CDTF">2026-02-25T22:22:00Z</dcterms:created>
  <dcterms:modified xsi:type="dcterms:W3CDTF">2026-03-03T23:53:00Z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0x0101006EDDDB5EE6D98C44930B742096920B300400F5B6D36B3EF94B4E9A635CDF2A18F5B8</vt:lpwstr>
  </property>
  <property fmtid="{D5CDD505-2E9C-101B-9397-08002B2CF9AE}" pid="3" name="InternalTags">
    <vt:lpwstr/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ScenarioTags">
    <vt:lpwstr/>
  </property>
  <property fmtid="{D5CDD505-2E9C-101B-9397-08002B2CF9AE}" pid="7" name="CampaignTags">
    <vt:lpwstr/>
  </property>
</Properties>
</file>